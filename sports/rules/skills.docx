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3D6B43" w14:textId="77777777" w:rsidR="001D6185" w:rsidRDefault="001D6185">
      <w:pPr>
        <w:spacing w:before="7" w:line="140" w:lineRule="exact"/>
        <w:rPr>
          <w:sz w:val="15"/>
          <w:szCs w:val="15"/>
        </w:rPr>
      </w:pPr>
    </w:p>
    <w:p w14:paraId="0548B58C" w14:textId="77777777" w:rsidR="001D6185" w:rsidRDefault="001D6185">
      <w:pPr>
        <w:spacing w:line="200" w:lineRule="exact"/>
      </w:pPr>
    </w:p>
    <w:p w14:paraId="516964EB" w14:textId="77777777" w:rsidR="001D6185" w:rsidRDefault="001D6185">
      <w:pPr>
        <w:spacing w:line="200" w:lineRule="exact"/>
      </w:pPr>
    </w:p>
    <w:p w14:paraId="535179E4" w14:textId="77777777" w:rsidR="001D6185" w:rsidRDefault="00E44ED6">
      <w:pPr>
        <w:spacing w:before="13"/>
        <w:ind w:left="1057" w:right="1062"/>
        <w:jc w:val="center"/>
        <w:rPr>
          <w:sz w:val="36"/>
          <w:szCs w:val="36"/>
        </w:rPr>
      </w:pPr>
      <w:r>
        <w:rPr>
          <w:b/>
          <w:i/>
          <w:sz w:val="36"/>
          <w:szCs w:val="36"/>
        </w:rPr>
        <w:t>Spo</w:t>
      </w:r>
      <w:r>
        <w:rPr>
          <w:b/>
          <w:i/>
          <w:spacing w:val="-2"/>
          <w:sz w:val="36"/>
          <w:szCs w:val="36"/>
        </w:rPr>
        <w:t>r</w:t>
      </w:r>
      <w:r>
        <w:rPr>
          <w:b/>
          <w:i/>
          <w:sz w:val="36"/>
          <w:szCs w:val="36"/>
        </w:rPr>
        <w:t>t</w:t>
      </w:r>
      <w:r>
        <w:rPr>
          <w:b/>
          <w:i/>
          <w:spacing w:val="1"/>
          <w:sz w:val="36"/>
          <w:szCs w:val="36"/>
        </w:rPr>
        <w:t xml:space="preserve"> </w:t>
      </w:r>
      <w:r>
        <w:rPr>
          <w:b/>
          <w:i/>
          <w:sz w:val="36"/>
          <w:szCs w:val="36"/>
        </w:rPr>
        <w:t>Discip</w:t>
      </w:r>
      <w:r>
        <w:rPr>
          <w:b/>
          <w:i/>
          <w:spacing w:val="1"/>
          <w:sz w:val="36"/>
          <w:szCs w:val="36"/>
        </w:rPr>
        <w:t>l</w:t>
      </w:r>
      <w:r>
        <w:rPr>
          <w:b/>
          <w:i/>
          <w:sz w:val="36"/>
          <w:szCs w:val="36"/>
        </w:rPr>
        <w:t>in</w:t>
      </w:r>
      <w:r>
        <w:rPr>
          <w:b/>
          <w:i/>
          <w:spacing w:val="-2"/>
          <w:sz w:val="36"/>
          <w:szCs w:val="36"/>
        </w:rPr>
        <w:t>e</w:t>
      </w:r>
      <w:r>
        <w:rPr>
          <w:b/>
          <w:i/>
          <w:sz w:val="36"/>
          <w:szCs w:val="36"/>
        </w:rPr>
        <w:t>s Cond</w:t>
      </w:r>
      <w:r>
        <w:rPr>
          <w:b/>
          <w:i/>
          <w:spacing w:val="-2"/>
          <w:sz w:val="36"/>
          <w:szCs w:val="36"/>
        </w:rPr>
        <w:t>u</w:t>
      </w:r>
      <w:r>
        <w:rPr>
          <w:b/>
          <w:i/>
          <w:sz w:val="36"/>
          <w:szCs w:val="36"/>
        </w:rPr>
        <w:t>c</w:t>
      </w:r>
      <w:r>
        <w:rPr>
          <w:b/>
          <w:i/>
          <w:spacing w:val="1"/>
          <w:sz w:val="36"/>
          <w:szCs w:val="36"/>
        </w:rPr>
        <w:t>t</w:t>
      </w:r>
      <w:r>
        <w:rPr>
          <w:b/>
          <w:i/>
          <w:sz w:val="36"/>
          <w:szCs w:val="36"/>
        </w:rPr>
        <w:t>,</w:t>
      </w:r>
      <w:r>
        <w:rPr>
          <w:b/>
          <w:i/>
          <w:spacing w:val="1"/>
          <w:sz w:val="36"/>
          <w:szCs w:val="36"/>
        </w:rPr>
        <w:t xml:space="preserve"> </w:t>
      </w:r>
      <w:r>
        <w:rPr>
          <w:b/>
          <w:i/>
          <w:sz w:val="36"/>
          <w:szCs w:val="36"/>
        </w:rPr>
        <w:t>R</w:t>
      </w:r>
      <w:r>
        <w:rPr>
          <w:b/>
          <w:i/>
          <w:spacing w:val="-1"/>
          <w:sz w:val="36"/>
          <w:szCs w:val="36"/>
        </w:rPr>
        <w:t>u</w:t>
      </w:r>
      <w:r>
        <w:rPr>
          <w:b/>
          <w:i/>
          <w:sz w:val="36"/>
          <w:szCs w:val="36"/>
        </w:rPr>
        <w:t>les and R</w:t>
      </w:r>
      <w:r>
        <w:rPr>
          <w:b/>
          <w:i/>
          <w:spacing w:val="1"/>
          <w:sz w:val="36"/>
          <w:szCs w:val="36"/>
        </w:rPr>
        <w:t>e</w:t>
      </w:r>
      <w:r>
        <w:rPr>
          <w:b/>
          <w:i/>
          <w:sz w:val="36"/>
          <w:szCs w:val="36"/>
        </w:rPr>
        <w:t>gulat</w:t>
      </w:r>
      <w:r>
        <w:rPr>
          <w:b/>
          <w:i/>
          <w:spacing w:val="1"/>
          <w:sz w:val="36"/>
          <w:szCs w:val="36"/>
        </w:rPr>
        <w:t>i</w:t>
      </w:r>
      <w:r>
        <w:rPr>
          <w:b/>
          <w:i/>
          <w:spacing w:val="-3"/>
          <w:sz w:val="36"/>
          <w:szCs w:val="36"/>
        </w:rPr>
        <w:t>o</w:t>
      </w:r>
      <w:r>
        <w:rPr>
          <w:b/>
          <w:i/>
          <w:sz w:val="36"/>
          <w:szCs w:val="36"/>
        </w:rPr>
        <w:t>ns</w:t>
      </w:r>
    </w:p>
    <w:p w14:paraId="77BDF698" w14:textId="77777777" w:rsidR="001D6185" w:rsidRDefault="00E44ED6">
      <w:pPr>
        <w:spacing w:line="400" w:lineRule="exact"/>
        <w:ind w:left="3478" w:right="3478"/>
        <w:jc w:val="center"/>
        <w:rPr>
          <w:sz w:val="36"/>
          <w:szCs w:val="36"/>
        </w:rPr>
      </w:pPr>
      <w:r>
        <w:rPr>
          <w:b/>
          <w:sz w:val="36"/>
          <w:szCs w:val="36"/>
        </w:rPr>
        <w:t>A</w:t>
      </w:r>
      <w:r>
        <w:rPr>
          <w:b/>
          <w:spacing w:val="-1"/>
          <w:sz w:val="36"/>
          <w:szCs w:val="36"/>
        </w:rPr>
        <w:t>U</w:t>
      </w:r>
      <w:r>
        <w:rPr>
          <w:b/>
          <w:sz w:val="36"/>
          <w:szCs w:val="36"/>
        </w:rPr>
        <w:t>BG</w:t>
      </w:r>
      <w:r>
        <w:rPr>
          <w:b/>
          <w:spacing w:val="1"/>
          <w:sz w:val="36"/>
          <w:szCs w:val="36"/>
        </w:rPr>
        <w:t xml:space="preserve"> </w:t>
      </w:r>
      <w:r>
        <w:rPr>
          <w:b/>
          <w:sz w:val="36"/>
          <w:szCs w:val="36"/>
        </w:rPr>
        <w:t>Ol</w:t>
      </w:r>
      <w:r>
        <w:rPr>
          <w:b/>
          <w:spacing w:val="1"/>
          <w:sz w:val="36"/>
          <w:szCs w:val="36"/>
        </w:rPr>
        <w:t>y</w:t>
      </w:r>
      <w:r>
        <w:rPr>
          <w:b/>
          <w:sz w:val="36"/>
          <w:szCs w:val="36"/>
        </w:rPr>
        <w:t>mpi</w:t>
      </w:r>
      <w:r>
        <w:rPr>
          <w:b/>
          <w:spacing w:val="-1"/>
          <w:sz w:val="36"/>
          <w:szCs w:val="36"/>
        </w:rPr>
        <w:t>c</w:t>
      </w:r>
      <w:r>
        <w:rPr>
          <w:b/>
          <w:sz w:val="36"/>
          <w:szCs w:val="36"/>
        </w:rPr>
        <w:t>s</w:t>
      </w:r>
    </w:p>
    <w:p w14:paraId="4DAA0C18" w14:textId="77777777" w:rsidR="001D6185" w:rsidRDefault="001D6185">
      <w:pPr>
        <w:spacing w:line="200" w:lineRule="exact"/>
      </w:pPr>
    </w:p>
    <w:p w14:paraId="0F9EDDB2" w14:textId="77777777" w:rsidR="001D6185" w:rsidRDefault="001D6185">
      <w:pPr>
        <w:spacing w:before="8" w:line="200" w:lineRule="exact"/>
      </w:pPr>
    </w:p>
    <w:p w14:paraId="5CABBB7F" w14:textId="5C49B786" w:rsidR="001D6185" w:rsidRDefault="008A0D9F">
      <w:pPr>
        <w:spacing w:line="360" w:lineRule="exact"/>
        <w:ind w:left="3837"/>
        <w:rPr>
          <w:sz w:val="32"/>
          <w:szCs w:val="32"/>
        </w:rPr>
      </w:pPr>
      <w:proofErr w:type="spellStart"/>
      <w:r>
        <w:rPr>
          <w:color w:val="FF6600"/>
          <w:position w:val="-1"/>
          <w:sz w:val="32"/>
          <w:szCs w:val="32"/>
          <w:u w:val="single" w:color="FF6600"/>
        </w:rPr>
        <w:t>Wishio</w:t>
      </w:r>
      <w:proofErr w:type="spellEnd"/>
      <w:r w:rsidR="00E44ED6">
        <w:rPr>
          <w:color w:val="FF6600"/>
          <w:spacing w:val="-6"/>
          <w:position w:val="-1"/>
          <w:sz w:val="32"/>
          <w:szCs w:val="32"/>
          <w:u w:val="single" w:color="FF6600"/>
        </w:rPr>
        <w:t xml:space="preserve"> </w:t>
      </w:r>
      <w:r w:rsidR="00E44ED6">
        <w:rPr>
          <w:color w:val="FF6600"/>
          <w:position w:val="-1"/>
          <w:sz w:val="32"/>
          <w:szCs w:val="32"/>
          <w:u w:val="single" w:color="FF6600"/>
        </w:rPr>
        <w:t>S</w:t>
      </w:r>
      <w:r w:rsidR="00E44ED6">
        <w:rPr>
          <w:color w:val="FF6600"/>
          <w:spacing w:val="1"/>
          <w:position w:val="-1"/>
          <w:sz w:val="32"/>
          <w:szCs w:val="32"/>
          <w:u w:val="single" w:color="FF6600"/>
        </w:rPr>
        <w:t>k</w:t>
      </w:r>
      <w:r w:rsidR="00E44ED6">
        <w:rPr>
          <w:color w:val="FF6600"/>
          <w:position w:val="-1"/>
          <w:sz w:val="32"/>
          <w:szCs w:val="32"/>
          <w:u w:val="single" w:color="FF6600"/>
        </w:rPr>
        <w:t>ills</w:t>
      </w:r>
      <w:r w:rsidR="00E44ED6">
        <w:rPr>
          <w:color w:val="FF6600"/>
          <w:spacing w:val="-8"/>
          <w:position w:val="-1"/>
          <w:sz w:val="32"/>
          <w:szCs w:val="32"/>
          <w:u w:val="single" w:color="FF6600"/>
        </w:rPr>
        <w:t xml:space="preserve"> </w:t>
      </w:r>
      <w:r w:rsidR="00E44ED6">
        <w:rPr>
          <w:color w:val="FF6600"/>
          <w:position w:val="-1"/>
          <w:sz w:val="32"/>
          <w:szCs w:val="32"/>
          <w:u w:val="single" w:color="FF6600"/>
        </w:rPr>
        <w:t>C</w:t>
      </w:r>
      <w:r w:rsidR="00E44ED6">
        <w:rPr>
          <w:color w:val="FF6600"/>
          <w:spacing w:val="2"/>
          <w:position w:val="-1"/>
          <w:sz w:val="32"/>
          <w:szCs w:val="32"/>
          <w:u w:val="single" w:color="FF6600"/>
        </w:rPr>
        <w:t>h</w:t>
      </w:r>
      <w:r w:rsidR="00E44ED6">
        <w:rPr>
          <w:color w:val="FF6600"/>
          <w:position w:val="-1"/>
          <w:sz w:val="32"/>
          <w:szCs w:val="32"/>
          <w:u w:val="single" w:color="FF6600"/>
        </w:rPr>
        <w:t>alle</w:t>
      </w:r>
      <w:r w:rsidR="00E44ED6">
        <w:rPr>
          <w:color w:val="FF6600"/>
          <w:spacing w:val="3"/>
          <w:position w:val="-1"/>
          <w:sz w:val="32"/>
          <w:szCs w:val="32"/>
          <w:u w:val="single" w:color="FF6600"/>
        </w:rPr>
        <w:t>n</w:t>
      </w:r>
      <w:r w:rsidR="00E44ED6">
        <w:rPr>
          <w:color w:val="FF6600"/>
          <w:spacing w:val="1"/>
          <w:position w:val="-1"/>
          <w:sz w:val="32"/>
          <w:szCs w:val="32"/>
          <w:u w:val="single" w:color="FF6600"/>
        </w:rPr>
        <w:t>g</w:t>
      </w:r>
      <w:r w:rsidR="00E44ED6">
        <w:rPr>
          <w:color w:val="FF6600"/>
          <w:position w:val="-1"/>
          <w:sz w:val="32"/>
          <w:szCs w:val="32"/>
          <w:u w:val="single" w:color="FF6600"/>
        </w:rPr>
        <w:t>e</w:t>
      </w:r>
    </w:p>
    <w:p w14:paraId="4344DC11" w14:textId="77777777" w:rsidR="001D6185" w:rsidRDefault="001D6185">
      <w:pPr>
        <w:spacing w:before="8" w:line="280" w:lineRule="exact"/>
        <w:rPr>
          <w:sz w:val="28"/>
          <w:szCs w:val="28"/>
        </w:rPr>
      </w:pPr>
    </w:p>
    <w:p w14:paraId="43BB455A" w14:textId="77777777" w:rsidR="001D6185" w:rsidRDefault="00E44ED6">
      <w:pPr>
        <w:spacing w:before="24"/>
        <w:ind w:left="476"/>
        <w:rPr>
          <w:sz w:val="28"/>
          <w:szCs w:val="28"/>
        </w:rPr>
      </w:pP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 xml:space="preserve">. </w:t>
      </w:r>
      <w:r>
        <w:rPr>
          <w:b/>
          <w:spacing w:val="8"/>
          <w:sz w:val="28"/>
          <w:szCs w:val="28"/>
        </w:rPr>
        <w:t xml:space="preserve"> </w:t>
      </w:r>
      <w:r>
        <w:rPr>
          <w:b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l</w:t>
      </w:r>
      <w:r>
        <w:rPr>
          <w:b/>
          <w:sz w:val="28"/>
          <w:szCs w:val="28"/>
        </w:rPr>
        <w:t>e</w:t>
      </w:r>
      <w:r>
        <w:rPr>
          <w:b/>
          <w:spacing w:val="-3"/>
          <w:sz w:val="28"/>
          <w:szCs w:val="28"/>
        </w:rPr>
        <w:t>m</w:t>
      </w:r>
      <w:r>
        <w:rPr>
          <w:b/>
          <w:sz w:val="28"/>
          <w:szCs w:val="28"/>
        </w:rPr>
        <w:t>ents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of </w:t>
      </w:r>
      <w:r>
        <w:rPr>
          <w:b/>
          <w:spacing w:val="-2"/>
          <w:sz w:val="28"/>
          <w:szCs w:val="28"/>
        </w:rPr>
        <w:t>t</w:t>
      </w:r>
      <w:r>
        <w:rPr>
          <w:b/>
          <w:sz w:val="28"/>
          <w:szCs w:val="28"/>
        </w:rPr>
        <w:t>he s</w:t>
      </w:r>
      <w:r>
        <w:rPr>
          <w:b/>
          <w:spacing w:val="-4"/>
          <w:sz w:val="28"/>
          <w:szCs w:val="28"/>
        </w:rPr>
        <w:t>k</w:t>
      </w:r>
      <w:r>
        <w:rPr>
          <w:b/>
          <w:spacing w:val="1"/>
          <w:sz w:val="28"/>
          <w:szCs w:val="28"/>
        </w:rPr>
        <w:t>il</w:t>
      </w:r>
      <w:r>
        <w:rPr>
          <w:b/>
          <w:spacing w:val="-1"/>
          <w:sz w:val="28"/>
          <w:szCs w:val="28"/>
        </w:rPr>
        <w:t>l</w:t>
      </w:r>
      <w:r>
        <w:rPr>
          <w:b/>
          <w:sz w:val="28"/>
          <w:szCs w:val="28"/>
        </w:rPr>
        <w:t>s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z w:val="28"/>
          <w:szCs w:val="28"/>
        </w:rPr>
        <w:t>ch</w:t>
      </w:r>
      <w:r>
        <w:rPr>
          <w:b/>
          <w:spacing w:val="-2"/>
          <w:sz w:val="28"/>
          <w:szCs w:val="28"/>
        </w:rPr>
        <w:t>a</w:t>
      </w:r>
      <w:r>
        <w:rPr>
          <w:b/>
          <w:spacing w:val="-1"/>
          <w:sz w:val="28"/>
          <w:szCs w:val="28"/>
        </w:rPr>
        <w:t>l</w:t>
      </w:r>
      <w:r>
        <w:rPr>
          <w:b/>
          <w:spacing w:val="1"/>
          <w:sz w:val="28"/>
          <w:szCs w:val="28"/>
        </w:rPr>
        <w:t>l</w:t>
      </w:r>
      <w:r>
        <w:rPr>
          <w:b/>
          <w:sz w:val="28"/>
          <w:szCs w:val="28"/>
        </w:rPr>
        <w:t>e</w:t>
      </w:r>
      <w:r>
        <w:rPr>
          <w:b/>
          <w:spacing w:val="-3"/>
          <w:sz w:val="28"/>
          <w:szCs w:val="28"/>
        </w:rPr>
        <w:t>n</w:t>
      </w:r>
      <w:r>
        <w:rPr>
          <w:b/>
          <w:spacing w:val="1"/>
          <w:sz w:val="28"/>
          <w:szCs w:val="28"/>
        </w:rPr>
        <w:t>g</w:t>
      </w:r>
      <w:r>
        <w:rPr>
          <w:b/>
          <w:sz w:val="28"/>
          <w:szCs w:val="28"/>
        </w:rPr>
        <w:t>e:</w:t>
      </w:r>
    </w:p>
    <w:p w14:paraId="02606AFC" w14:textId="77777777" w:rsidR="001D6185" w:rsidRDefault="001D6185">
      <w:pPr>
        <w:spacing w:before="15" w:line="280" w:lineRule="exact"/>
        <w:rPr>
          <w:sz w:val="28"/>
          <w:szCs w:val="28"/>
        </w:rPr>
      </w:pPr>
    </w:p>
    <w:p w14:paraId="28FDE302" w14:textId="5D816C32" w:rsidR="00D71AF2" w:rsidRPr="00D71AF2" w:rsidRDefault="00E44ED6">
      <w:pPr>
        <w:tabs>
          <w:tab w:val="left" w:pos="1540"/>
        </w:tabs>
        <w:spacing w:line="275" w:lineRule="auto"/>
        <w:ind w:left="1556" w:right="72" w:hanging="497"/>
        <w:jc w:val="both"/>
        <w:rPr>
          <w:sz w:val="26"/>
          <w:szCs w:val="26"/>
          <w:lang w:val="bg-BG"/>
        </w:rPr>
      </w:pPr>
      <w:proofErr w:type="spellStart"/>
      <w:r>
        <w:rPr>
          <w:b/>
          <w:sz w:val="26"/>
          <w:szCs w:val="26"/>
        </w:rPr>
        <w:t>i</w:t>
      </w:r>
      <w:proofErr w:type="spellEnd"/>
      <w:r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ab/>
      </w:r>
      <w:r w:rsidR="00D71AF2">
        <w:rPr>
          <w:b/>
          <w:sz w:val="26"/>
          <w:szCs w:val="26"/>
        </w:rPr>
        <w:t xml:space="preserve">Sack jumping: </w:t>
      </w:r>
      <w:r w:rsidR="00D71AF2">
        <w:rPr>
          <w:sz w:val="26"/>
          <w:szCs w:val="26"/>
        </w:rPr>
        <w:t xml:space="preserve">The participants are expected to get into a sack and jump in a straight line until they reach the finish line for the first part of the obstacle. This part of the course resembles jumping with a parachute, which our sponsors from </w:t>
      </w:r>
      <w:proofErr w:type="spellStart"/>
      <w:r w:rsidR="00D71AF2">
        <w:rPr>
          <w:sz w:val="26"/>
          <w:szCs w:val="26"/>
        </w:rPr>
        <w:t>Wish</w:t>
      </w:r>
      <w:r w:rsidR="008A0D9F">
        <w:rPr>
          <w:sz w:val="26"/>
          <w:szCs w:val="26"/>
        </w:rPr>
        <w:t>io</w:t>
      </w:r>
      <w:proofErr w:type="spellEnd"/>
      <w:r w:rsidR="00D71AF2">
        <w:rPr>
          <w:sz w:val="26"/>
          <w:szCs w:val="26"/>
        </w:rPr>
        <w:t xml:space="preserve"> have on their website as an option.</w:t>
      </w:r>
    </w:p>
    <w:p w14:paraId="1CD4036A" w14:textId="56CF363F" w:rsidR="001D6185" w:rsidRPr="00D71AF2" w:rsidRDefault="00E44ED6">
      <w:pPr>
        <w:spacing w:before="2"/>
        <w:ind w:left="836"/>
        <w:rPr>
          <w:sz w:val="26"/>
          <w:szCs w:val="26"/>
        </w:rPr>
      </w:pPr>
      <w:r>
        <w:rPr>
          <w:rFonts w:ascii="Symbol" w:eastAsia="Symbol" w:hAnsi="Symbol" w:cs="Symbol"/>
          <w:sz w:val="26"/>
          <w:szCs w:val="26"/>
        </w:rPr>
        <w:t></w:t>
      </w:r>
      <w:r>
        <w:rPr>
          <w:sz w:val="26"/>
          <w:szCs w:val="26"/>
        </w:rPr>
        <w:t xml:space="preserve">  </w:t>
      </w:r>
      <w:r>
        <w:rPr>
          <w:spacing w:val="45"/>
          <w:sz w:val="26"/>
          <w:szCs w:val="26"/>
        </w:rPr>
        <w:t xml:space="preserve"> </w:t>
      </w:r>
      <w:r>
        <w:rPr>
          <w:b/>
          <w:i/>
          <w:sz w:val="26"/>
          <w:szCs w:val="26"/>
        </w:rPr>
        <w:t>Penalty</w:t>
      </w:r>
      <w:r w:rsidR="00D71AF2">
        <w:rPr>
          <w:b/>
          <w:i/>
          <w:sz w:val="26"/>
          <w:szCs w:val="26"/>
        </w:rPr>
        <w:t xml:space="preserve">. </w:t>
      </w:r>
      <w:r w:rsidR="00D71AF2">
        <w:rPr>
          <w:sz w:val="26"/>
          <w:szCs w:val="26"/>
        </w:rPr>
        <w:t>Failure to complete the challenge will result in a 10 second time penalty.</w:t>
      </w:r>
    </w:p>
    <w:p w14:paraId="0C93C99C" w14:textId="77777777" w:rsidR="001D6185" w:rsidRDefault="001D6185">
      <w:pPr>
        <w:spacing w:before="9" w:line="180" w:lineRule="exact"/>
        <w:rPr>
          <w:sz w:val="18"/>
          <w:szCs w:val="18"/>
        </w:rPr>
      </w:pPr>
    </w:p>
    <w:p w14:paraId="1CAA1FD2" w14:textId="77777777" w:rsidR="001D6185" w:rsidRDefault="001D6185">
      <w:pPr>
        <w:spacing w:line="200" w:lineRule="exact"/>
      </w:pPr>
    </w:p>
    <w:p w14:paraId="2E2C007C" w14:textId="303CCF1B" w:rsidR="00D71AF2" w:rsidRPr="00D71AF2" w:rsidRDefault="00E44ED6">
      <w:pPr>
        <w:tabs>
          <w:tab w:val="left" w:pos="1540"/>
        </w:tabs>
        <w:spacing w:line="275" w:lineRule="auto"/>
        <w:ind w:left="1556" w:right="74" w:hanging="569"/>
        <w:jc w:val="both"/>
        <w:rPr>
          <w:sz w:val="26"/>
          <w:szCs w:val="26"/>
        </w:rPr>
      </w:pPr>
      <w:r>
        <w:rPr>
          <w:b/>
          <w:sz w:val="26"/>
          <w:szCs w:val="26"/>
        </w:rPr>
        <w:t>ii.</w:t>
      </w:r>
      <w:r>
        <w:rPr>
          <w:b/>
          <w:sz w:val="26"/>
          <w:szCs w:val="26"/>
        </w:rPr>
        <w:tab/>
      </w:r>
      <w:r w:rsidR="00D71AF2">
        <w:rPr>
          <w:b/>
          <w:sz w:val="26"/>
          <w:szCs w:val="26"/>
        </w:rPr>
        <w:t xml:space="preserve">Egg walking: </w:t>
      </w:r>
      <w:r w:rsidR="00D71AF2">
        <w:rPr>
          <w:sz w:val="26"/>
          <w:szCs w:val="26"/>
        </w:rPr>
        <w:t xml:space="preserve">The contestants are expected to carry a spoon with a raw egg on top of it. If the egg is dropped it would result in a penalty, which would add additional time to the players final score. This part of the course resembles Kayaking, due to the </w:t>
      </w:r>
      <w:r w:rsidR="00130D07">
        <w:rPr>
          <w:sz w:val="26"/>
          <w:szCs w:val="26"/>
        </w:rPr>
        <w:t>“extreme” coldness of the liquidity of the egg.</w:t>
      </w:r>
    </w:p>
    <w:p w14:paraId="70FF4B63" w14:textId="0D6E8DB5" w:rsidR="001D6185" w:rsidRDefault="00E44ED6" w:rsidP="00130D07">
      <w:pPr>
        <w:spacing w:before="2"/>
        <w:ind w:left="836"/>
        <w:rPr>
          <w:sz w:val="18"/>
          <w:szCs w:val="18"/>
        </w:rPr>
      </w:pPr>
      <w:r>
        <w:rPr>
          <w:rFonts w:ascii="Symbol" w:eastAsia="Symbol" w:hAnsi="Symbol" w:cs="Symbol"/>
          <w:sz w:val="26"/>
          <w:szCs w:val="26"/>
        </w:rPr>
        <w:t></w:t>
      </w:r>
      <w:r>
        <w:rPr>
          <w:sz w:val="26"/>
          <w:szCs w:val="26"/>
        </w:rPr>
        <w:t xml:space="preserve">  </w:t>
      </w:r>
      <w:r>
        <w:rPr>
          <w:spacing w:val="45"/>
          <w:sz w:val="26"/>
          <w:szCs w:val="26"/>
        </w:rPr>
        <w:t xml:space="preserve"> </w:t>
      </w:r>
      <w:r>
        <w:rPr>
          <w:b/>
          <w:i/>
          <w:sz w:val="26"/>
          <w:szCs w:val="26"/>
        </w:rPr>
        <w:t>Penalty:</w:t>
      </w:r>
      <w:r>
        <w:rPr>
          <w:b/>
          <w:i/>
          <w:spacing w:val="-9"/>
          <w:sz w:val="26"/>
          <w:szCs w:val="26"/>
        </w:rPr>
        <w:t xml:space="preserve"> </w:t>
      </w:r>
      <w:r w:rsidR="00130D07">
        <w:rPr>
          <w:sz w:val="26"/>
          <w:szCs w:val="26"/>
        </w:rPr>
        <w:t>Failure to complete the challenge will result in a 5 second time penalty.</w:t>
      </w:r>
    </w:p>
    <w:p w14:paraId="0CFC0091" w14:textId="77777777" w:rsidR="001D6185" w:rsidRDefault="001D6185">
      <w:pPr>
        <w:spacing w:line="200" w:lineRule="exact"/>
      </w:pPr>
    </w:p>
    <w:p w14:paraId="4259FBDA" w14:textId="1D63C214" w:rsidR="00130D07" w:rsidRPr="00130D07" w:rsidRDefault="00E44ED6">
      <w:pPr>
        <w:tabs>
          <w:tab w:val="left" w:pos="1540"/>
        </w:tabs>
        <w:spacing w:line="275" w:lineRule="auto"/>
        <w:ind w:left="1556" w:right="72" w:hanging="641"/>
        <w:jc w:val="both"/>
        <w:rPr>
          <w:sz w:val="26"/>
          <w:szCs w:val="26"/>
        </w:rPr>
      </w:pPr>
      <w:r>
        <w:rPr>
          <w:b/>
          <w:sz w:val="26"/>
          <w:szCs w:val="26"/>
        </w:rPr>
        <w:t>iii.</w:t>
      </w:r>
      <w:r>
        <w:rPr>
          <w:b/>
          <w:sz w:val="26"/>
          <w:szCs w:val="26"/>
        </w:rPr>
        <w:tab/>
      </w:r>
      <w:r w:rsidR="00130D07">
        <w:rPr>
          <w:b/>
          <w:sz w:val="26"/>
          <w:szCs w:val="26"/>
        </w:rPr>
        <w:t xml:space="preserve">Tire jumping: </w:t>
      </w:r>
      <w:r w:rsidR="00130D07">
        <w:rPr>
          <w:sz w:val="26"/>
          <w:szCs w:val="26"/>
        </w:rPr>
        <w:t xml:space="preserve">The participants should jump through a track of tires without skipping </w:t>
      </w:r>
      <w:proofErr w:type="gramStart"/>
      <w:r w:rsidR="00130D07">
        <w:rPr>
          <w:sz w:val="26"/>
          <w:szCs w:val="26"/>
        </w:rPr>
        <w:t>a single one</w:t>
      </w:r>
      <w:proofErr w:type="gramEnd"/>
      <w:r w:rsidR="00130D07">
        <w:rPr>
          <w:sz w:val="26"/>
          <w:szCs w:val="26"/>
        </w:rPr>
        <w:t>. This part of the course is extremely mobility and accuracy oriented. This challenge resembles extreme driving, which our sponsors from Wish</w:t>
      </w:r>
      <w:r w:rsidR="008A0D9F">
        <w:rPr>
          <w:sz w:val="26"/>
          <w:szCs w:val="26"/>
        </w:rPr>
        <w:t>io</w:t>
      </w:r>
      <w:r w:rsidR="00130D07">
        <w:rPr>
          <w:sz w:val="26"/>
          <w:szCs w:val="26"/>
        </w:rPr>
        <w:t xml:space="preserve"> provide as an option on their website.</w:t>
      </w:r>
    </w:p>
    <w:p w14:paraId="4FD32AB4" w14:textId="26C8ACCC" w:rsidR="001D6185" w:rsidRPr="00130D07" w:rsidRDefault="00E44ED6">
      <w:pPr>
        <w:spacing w:before="2"/>
        <w:ind w:left="836"/>
        <w:rPr>
          <w:sz w:val="26"/>
          <w:szCs w:val="26"/>
        </w:rPr>
      </w:pPr>
      <w:r>
        <w:rPr>
          <w:rFonts w:ascii="Symbol" w:eastAsia="Symbol" w:hAnsi="Symbol" w:cs="Symbol"/>
          <w:sz w:val="26"/>
          <w:szCs w:val="26"/>
        </w:rPr>
        <w:t></w:t>
      </w:r>
      <w:r>
        <w:rPr>
          <w:sz w:val="26"/>
          <w:szCs w:val="26"/>
        </w:rPr>
        <w:t xml:space="preserve">  </w:t>
      </w:r>
      <w:r>
        <w:rPr>
          <w:spacing w:val="45"/>
          <w:sz w:val="26"/>
          <w:szCs w:val="26"/>
        </w:rPr>
        <w:t xml:space="preserve"> </w:t>
      </w:r>
      <w:r>
        <w:rPr>
          <w:b/>
          <w:i/>
          <w:sz w:val="26"/>
          <w:szCs w:val="26"/>
        </w:rPr>
        <w:t>Penalty:</w:t>
      </w:r>
      <w:r>
        <w:rPr>
          <w:b/>
          <w:i/>
          <w:spacing w:val="-9"/>
          <w:sz w:val="26"/>
          <w:szCs w:val="26"/>
        </w:rPr>
        <w:t xml:space="preserve"> </w:t>
      </w:r>
      <w:r w:rsidR="00130D07">
        <w:rPr>
          <w:spacing w:val="-9"/>
          <w:sz w:val="26"/>
          <w:szCs w:val="26"/>
        </w:rPr>
        <w:t>Failure to complete the challenge will result in a 10 second time penalty.</w:t>
      </w:r>
    </w:p>
    <w:p w14:paraId="731A15AD" w14:textId="77777777" w:rsidR="00E401EB" w:rsidRDefault="00E401EB">
      <w:pPr>
        <w:spacing w:before="2"/>
        <w:ind w:left="836"/>
        <w:rPr>
          <w:sz w:val="26"/>
          <w:szCs w:val="26"/>
        </w:rPr>
      </w:pPr>
    </w:p>
    <w:p w14:paraId="5598BE2C" w14:textId="3727D1D9" w:rsidR="00130D07" w:rsidRPr="00130D07" w:rsidRDefault="00E401EB" w:rsidP="00E401EB">
      <w:pPr>
        <w:spacing w:before="2"/>
        <w:ind w:left="1436" w:hanging="600"/>
        <w:rPr>
          <w:sz w:val="26"/>
          <w:szCs w:val="26"/>
        </w:rPr>
      </w:pPr>
      <w:r>
        <w:rPr>
          <w:b/>
          <w:sz w:val="26"/>
          <w:szCs w:val="26"/>
        </w:rPr>
        <w:t>iv.</w:t>
      </w:r>
      <w:r>
        <w:rPr>
          <w:b/>
          <w:sz w:val="26"/>
          <w:szCs w:val="26"/>
        </w:rPr>
        <w:tab/>
      </w:r>
      <w:r w:rsidR="00130D07">
        <w:rPr>
          <w:b/>
          <w:sz w:val="26"/>
          <w:szCs w:val="26"/>
        </w:rPr>
        <w:t xml:space="preserve">Archery: </w:t>
      </w:r>
      <w:r w:rsidR="00130D07">
        <w:rPr>
          <w:sz w:val="26"/>
          <w:szCs w:val="26"/>
        </w:rPr>
        <w:t>The contestants would have to hit a target with a bow. They would have 3 attempts and every missed shot would add extra penalty time to the contestants score. This part of the course resembles the Archery options which our sponsors have on their website.</w:t>
      </w:r>
    </w:p>
    <w:p w14:paraId="0AA7428C" w14:textId="581D630E" w:rsidR="00E401EB" w:rsidRPr="00E401EB" w:rsidRDefault="00E401EB">
      <w:pPr>
        <w:spacing w:before="2"/>
        <w:ind w:left="836"/>
        <w:rPr>
          <w:sz w:val="26"/>
          <w:szCs w:val="26"/>
        </w:rPr>
      </w:pPr>
      <w:r>
        <w:rPr>
          <w:rFonts w:ascii="Symbol" w:eastAsia="Symbol" w:hAnsi="Symbol" w:cs="Symbol"/>
          <w:sz w:val="26"/>
          <w:szCs w:val="26"/>
        </w:rPr>
        <w:t></w:t>
      </w:r>
      <w:r>
        <w:rPr>
          <w:sz w:val="26"/>
          <w:szCs w:val="26"/>
        </w:rPr>
        <w:t xml:space="preserve">   </w:t>
      </w:r>
      <w:r>
        <w:rPr>
          <w:b/>
          <w:i/>
          <w:sz w:val="26"/>
          <w:szCs w:val="26"/>
        </w:rPr>
        <w:t xml:space="preserve">Penalty: </w:t>
      </w:r>
      <w:r>
        <w:rPr>
          <w:sz w:val="26"/>
          <w:szCs w:val="26"/>
        </w:rPr>
        <w:t xml:space="preserve">failure to do so will result in a </w:t>
      </w:r>
      <w:r w:rsidR="00130D07">
        <w:rPr>
          <w:sz w:val="26"/>
          <w:szCs w:val="26"/>
        </w:rPr>
        <w:t>3</w:t>
      </w:r>
      <w:r>
        <w:rPr>
          <w:sz w:val="26"/>
          <w:szCs w:val="26"/>
        </w:rPr>
        <w:t xml:space="preserve"> second penalty.</w:t>
      </w:r>
    </w:p>
    <w:p w14:paraId="4DB09EF8" w14:textId="77777777" w:rsidR="00836935" w:rsidRDefault="00836935">
      <w:pPr>
        <w:spacing w:before="2"/>
        <w:ind w:left="836"/>
        <w:rPr>
          <w:sz w:val="26"/>
          <w:szCs w:val="26"/>
        </w:rPr>
      </w:pPr>
    </w:p>
    <w:p w14:paraId="4398351F" w14:textId="77777777" w:rsidR="00E401EB" w:rsidRDefault="00E401EB">
      <w:pPr>
        <w:spacing w:before="1"/>
        <w:ind w:left="1556"/>
        <w:rPr>
          <w:sz w:val="26"/>
          <w:szCs w:val="26"/>
        </w:rPr>
        <w:sectPr w:rsidR="00E401EB" w:rsidSect="00006008">
          <w:headerReference w:type="default" r:id="rId8"/>
          <w:footerReference w:type="default" r:id="rId9"/>
          <w:pgSz w:w="12240" w:h="15840"/>
          <w:pgMar w:top="1860" w:right="1300" w:bottom="280" w:left="1300" w:header="576" w:footer="1163" w:gutter="0"/>
          <w:cols w:space="720"/>
          <w:docGrid w:linePitch="272"/>
        </w:sectPr>
      </w:pPr>
    </w:p>
    <w:p w14:paraId="06F98AD6" w14:textId="77777777" w:rsidR="001D6185" w:rsidRDefault="00E44ED6">
      <w:pPr>
        <w:spacing w:before="48"/>
        <w:ind w:left="476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b.</w:t>
      </w:r>
      <w:r>
        <w:rPr>
          <w:b/>
          <w:spacing w:val="64"/>
          <w:sz w:val="28"/>
          <w:szCs w:val="28"/>
        </w:rPr>
        <w:t xml:space="preserve"> </w:t>
      </w:r>
      <w:r>
        <w:rPr>
          <w:b/>
          <w:sz w:val="28"/>
          <w:szCs w:val="28"/>
        </w:rPr>
        <w:t>Sc</w:t>
      </w:r>
      <w:r>
        <w:rPr>
          <w:b/>
          <w:spacing w:val="1"/>
          <w:sz w:val="28"/>
          <w:szCs w:val="28"/>
        </w:rPr>
        <w:t>o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3"/>
          <w:sz w:val="28"/>
          <w:szCs w:val="28"/>
        </w:rPr>
        <w:t>n</w:t>
      </w:r>
      <w:r>
        <w:rPr>
          <w:b/>
          <w:sz w:val="28"/>
          <w:szCs w:val="28"/>
        </w:rPr>
        <w:t>g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and </w:t>
      </w:r>
      <w:r>
        <w:rPr>
          <w:b/>
          <w:spacing w:val="-3"/>
          <w:sz w:val="28"/>
          <w:szCs w:val="28"/>
        </w:rPr>
        <w:t>r</w:t>
      </w:r>
      <w:r>
        <w:rPr>
          <w:b/>
          <w:sz w:val="28"/>
          <w:szCs w:val="28"/>
        </w:rPr>
        <w:t>efer</w:t>
      </w:r>
      <w:r>
        <w:rPr>
          <w:b/>
          <w:spacing w:val="-2"/>
          <w:sz w:val="28"/>
          <w:szCs w:val="28"/>
        </w:rPr>
        <w:t>ee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:</w:t>
      </w:r>
    </w:p>
    <w:p w14:paraId="2E4FDEE7" w14:textId="77777777" w:rsidR="001D6185" w:rsidRDefault="001D6185">
      <w:pPr>
        <w:spacing w:before="14" w:line="280" w:lineRule="exact"/>
        <w:rPr>
          <w:sz w:val="28"/>
          <w:szCs w:val="28"/>
        </w:rPr>
      </w:pPr>
    </w:p>
    <w:p w14:paraId="49270F5F" w14:textId="77777777" w:rsidR="001D6185" w:rsidRDefault="00E44ED6">
      <w:pPr>
        <w:ind w:left="1060"/>
        <w:rPr>
          <w:sz w:val="26"/>
          <w:szCs w:val="26"/>
        </w:rPr>
      </w:pPr>
      <w:proofErr w:type="spellStart"/>
      <w:r>
        <w:rPr>
          <w:sz w:val="26"/>
          <w:szCs w:val="26"/>
        </w:rPr>
        <w:t>i</w:t>
      </w:r>
      <w:proofErr w:type="spellEnd"/>
      <w:r>
        <w:rPr>
          <w:sz w:val="26"/>
          <w:szCs w:val="26"/>
        </w:rPr>
        <w:t xml:space="preserve">.    </w:t>
      </w:r>
      <w:r>
        <w:rPr>
          <w:spacing w:val="34"/>
          <w:sz w:val="26"/>
          <w:szCs w:val="26"/>
        </w:rPr>
        <w:t xml:space="preserve"> </w:t>
      </w:r>
      <w:r>
        <w:rPr>
          <w:sz w:val="26"/>
          <w:szCs w:val="26"/>
        </w:rPr>
        <w:t>The</w:t>
      </w:r>
      <w:r>
        <w:rPr>
          <w:spacing w:val="41"/>
          <w:sz w:val="26"/>
          <w:szCs w:val="26"/>
        </w:rPr>
        <w:t xml:space="preserve"> </w:t>
      </w:r>
      <w:r>
        <w:rPr>
          <w:sz w:val="26"/>
          <w:szCs w:val="26"/>
        </w:rPr>
        <w:t>pers</w:t>
      </w:r>
      <w:r>
        <w:rPr>
          <w:spacing w:val="2"/>
          <w:sz w:val="26"/>
          <w:szCs w:val="26"/>
        </w:rPr>
        <w:t>o</w:t>
      </w:r>
      <w:r>
        <w:rPr>
          <w:sz w:val="26"/>
          <w:szCs w:val="26"/>
        </w:rPr>
        <w:t>n</w:t>
      </w:r>
      <w:r>
        <w:rPr>
          <w:spacing w:val="38"/>
          <w:sz w:val="26"/>
          <w:szCs w:val="26"/>
        </w:rPr>
        <w:t xml:space="preserve"> </w:t>
      </w:r>
      <w:r>
        <w:rPr>
          <w:sz w:val="26"/>
          <w:szCs w:val="26"/>
        </w:rPr>
        <w:t>w</w:t>
      </w:r>
      <w:r>
        <w:rPr>
          <w:spacing w:val="2"/>
          <w:sz w:val="26"/>
          <w:szCs w:val="26"/>
        </w:rPr>
        <w:t>h</w:t>
      </w:r>
      <w:r>
        <w:rPr>
          <w:sz w:val="26"/>
          <w:szCs w:val="26"/>
        </w:rPr>
        <w:t>o</w:t>
      </w:r>
      <w:r>
        <w:rPr>
          <w:spacing w:val="41"/>
          <w:sz w:val="26"/>
          <w:szCs w:val="26"/>
        </w:rPr>
        <w:t xml:space="preserve"> </w:t>
      </w:r>
      <w:r>
        <w:rPr>
          <w:spacing w:val="2"/>
          <w:sz w:val="26"/>
          <w:szCs w:val="26"/>
        </w:rPr>
        <w:t>f</w:t>
      </w:r>
      <w:r>
        <w:rPr>
          <w:sz w:val="26"/>
          <w:szCs w:val="26"/>
        </w:rPr>
        <w:t>ini</w:t>
      </w:r>
      <w:r>
        <w:rPr>
          <w:spacing w:val="2"/>
          <w:sz w:val="26"/>
          <w:szCs w:val="26"/>
        </w:rPr>
        <w:t>s</w:t>
      </w:r>
      <w:r>
        <w:rPr>
          <w:sz w:val="26"/>
          <w:szCs w:val="26"/>
        </w:rPr>
        <w:t>hes</w:t>
      </w:r>
      <w:r>
        <w:rPr>
          <w:spacing w:val="37"/>
          <w:sz w:val="26"/>
          <w:szCs w:val="26"/>
        </w:rPr>
        <w:t xml:space="preserve"> </w:t>
      </w:r>
      <w:r>
        <w:rPr>
          <w:sz w:val="26"/>
          <w:szCs w:val="26"/>
        </w:rPr>
        <w:t>the</w:t>
      </w:r>
      <w:r>
        <w:rPr>
          <w:spacing w:val="44"/>
          <w:sz w:val="26"/>
          <w:szCs w:val="26"/>
        </w:rPr>
        <w:t xml:space="preserve"> </w:t>
      </w:r>
      <w:r>
        <w:rPr>
          <w:sz w:val="26"/>
          <w:szCs w:val="26"/>
        </w:rPr>
        <w:t>route</w:t>
      </w:r>
      <w:r>
        <w:rPr>
          <w:spacing w:val="40"/>
          <w:sz w:val="26"/>
          <w:szCs w:val="26"/>
        </w:rPr>
        <w:t xml:space="preserve"> </w:t>
      </w:r>
      <w:r>
        <w:rPr>
          <w:spacing w:val="2"/>
          <w:sz w:val="26"/>
          <w:szCs w:val="26"/>
        </w:rPr>
        <w:t>f</w:t>
      </w:r>
      <w:r>
        <w:rPr>
          <w:sz w:val="26"/>
          <w:szCs w:val="26"/>
        </w:rPr>
        <w:t>or</w:t>
      </w:r>
      <w:r>
        <w:rPr>
          <w:spacing w:val="42"/>
          <w:sz w:val="26"/>
          <w:szCs w:val="26"/>
        </w:rPr>
        <w:t xml:space="preserve"> </w:t>
      </w:r>
      <w:r>
        <w:rPr>
          <w:sz w:val="26"/>
          <w:szCs w:val="26"/>
        </w:rPr>
        <w:t>t</w:t>
      </w:r>
      <w:r>
        <w:rPr>
          <w:spacing w:val="2"/>
          <w:sz w:val="26"/>
          <w:szCs w:val="26"/>
        </w:rPr>
        <w:t>h</w:t>
      </w:r>
      <w:r>
        <w:rPr>
          <w:sz w:val="26"/>
          <w:szCs w:val="26"/>
        </w:rPr>
        <w:t>e</w:t>
      </w:r>
      <w:r>
        <w:rPr>
          <w:spacing w:val="42"/>
          <w:sz w:val="26"/>
          <w:szCs w:val="26"/>
        </w:rPr>
        <w:t xml:space="preserve"> </w:t>
      </w:r>
      <w:r>
        <w:rPr>
          <w:spacing w:val="2"/>
          <w:sz w:val="26"/>
          <w:szCs w:val="26"/>
        </w:rPr>
        <w:t>l</w:t>
      </w:r>
      <w:r>
        <w:rPr>
          <w:sz w:val="26"/>
          <w:szCs w:val="26"/>
        </w:rPr>
        <w:t>east</w:t>
      </w:r>
      <w:r>
        <w:rPr>
          <w:spacing w:val="41"/>
          <w:sz w:val="26"/>
          <w:szCs w:val="26"/>
        </w:rPr>
        <w:t xml:space="preserve"> </w:t>
      </w:r>
      <w:r>
        <w:rPr>
          <w:sz w:val="26"/>
          <w:szCs w:val="26"/>
        </w:rPr>
        <w:t>t</w:t>
      </w:r>
      <w:r>
        <w:rPr>
          <w:spacing w:val="2"/>
          <w:sz w:val="26"/>
          <w:szCs w:val="26"/>
        </w:rPr>
        <w:t>i</w:t>
      </w:r>
      <w:r>
        <w:rPr>
          <w:spacing w:val="-2"/>
          <w:sz w:val="26"/>
          <w:szCs w:val="26"/>
        </w:rPr>
        <w:t>m</w:t>
      </w:r>
      <w:r>
        <w:rPr>
          <w:sz w:val="26"/>
          <w:szCs w:val="26"/>
        </w:rPr>
        <w:t>e</w:t>
      </w:r>
      <w:r>
        <w:rPr>
          <w:spacing w:val="44"/>
          <w:sz w:val="26"/>
          <w:szCs w:val="26"/>
        </w:rPr>
        <w:t xml:space="preserve"> </w:t>
      </w:r>
      <w:r>
        <w:rPr>
          <w:sz w:val="26"/>
          <w:szCs w:val="26"/>
        </w:rPr>
        <w:t>will</w:t>
      </w:r>
      <w:r>
        <w:rPr>
          <w:spacing w:val="43"/>
          <w:sz w:val="26"/>
          <w:szCs w:val="26"/>
        </w:rPr>
        <w:t xml:space="preserve"> </w:t>
      </w:r>
      <w:r>
        <w:rPr>
          <w:sz w:val="26"/>
          <w:szCs w:val="26"/>
        </w:rPr>
        <w:t>be</w:t>
      </w:r>
      <w:r>
        <w:rPr>
          <w:spacing w:val="43"/>
          <w:sz w:val="26"/>
          <w:szCs w:val="26"/>
        </w:rPr>
        <w:t xml:space="preserve"> </w:t>
      </w:r>
      <w:r>
        <w:rPr>
          <w:spacing w:val="2"/>
          <w:sz w:val="26"/>
          <w:szCs w:val="26"/>
        </w:rPr>
        <w:t>t</w:t>
      </w:r>
      <w:r>
        <w:rPr>
          <w:sz w:val="26"/>
          <w:szCs w:val="26"/>
        </w:rPr>
        <w:t>he</w:t>
      </w:r>
      <w:r>
        <w:rPr>
          <w:spacing w:val="46"/>
          <w:sz w:val="26"/>
          <w:szCs w:val="26"/>
        </w:rPr>
        <w:t xml:space="preserve"> </w:t>
      </w:r>
      <w:r>
        <w:rPr>
          <w:sz w:val="26"/>
          <w:szCs w:val="26"/>
        </w:rPr>
        <w:t>winner.</w:t>
      </w:r>
    </w:p>
    <w:p w14:paraId="7A8585FA" w14:textId="77777777" w:rsidR="001D6185" w:rsidRDefault="00E44ED6">
      <w:pPr>
        <w:spacing w:before="44" w:line="275" w:lineRule="auto"/>
        <w:ind w:left="1556" w:right="82"/>
        <w:rPr>
          <w:sz w:val="26"/>
          <w:szCs w:val="26"/>
        </w:rPr>
      </w:pPr>
      <w:r>
        <w:rPr>
          <w:sz w:val="26"/>
          <w:szCs w:val="26"/>
        </w:rPr>
        <w:t>Results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will</w:t>
      </w:r>
      <w:r>
        <w:rPr>
          <w:spacing w:val="3"/>
          <w:sz w:val="26"/>
          <w:szCs w:val="26"/>
        </w:rPr>
        <w:t xml:space="preserve"> </w:t>
      </w:r>
      <w:r>
        <w:rPr>
          <w:sz w:val="26"/>
          <w:szCs w:val="26"/>
        </w:rPr>
        <w:t>be</w:t>
      </w:r>
      <w:r>
        <w:rPr>
          <w:spacing w:val="2"/>
          <w:sz w:val="26"/>
          <w:szCs w:val="26"/>
        </w:rPr>
        <w:t xml:space="preserve"> co</w:t>
      </w:r>
      <w:r>
        <w:rPr>
          <w:spacing w:val="-2"/>
          <w:sz w:val="26"/>
          <w:szCs w:val="26"/>
        </w:rPr>
        <w:t>m</w:t>
      </w:r>
      <w:r>
        <w:rPr>
          <w:sz w:val="26"/>
          <w:szCs w:val="26"/>
        </w:rPr>
        <w:t>pa</w:t>
      </w:r>
      <w:r>
        <w:rPr>
          <w:spacing w:val="2"/>
          <w:sz w:val="26"/>
          <w:szCs w:val="26"/>
        </w:rPr>
        <w:t>r</w:t>
      </w:r>
      <w:r>
        <w:rPr>
          <w:sz w:val="26"/>
          <w:szCs w:val="26"/>
        </w:rPr>
        <w:t>ed</w:t>
      </w:r>
      <w:r>
        <w:rPr>
          <w:spacing w:val="-6"/>
          <w:sz w:val="26"/>
          <w:szCs w:val="26"/>
        </w:rPr>
        <w:t xml:space="preserve"> </w:t>
      </w:r>
      <w:r>
        <w:rPr>
          <w:sz w:val="26"/>
          <w:szCs w:val="26"/>
        </w:rPr>
        <w:t>a</w:t>
      </w:r>
      <w:r>
        <w:rPr>
          <w:spacing w:val="2"/>
          <w:sz w:val="26"/>
          <w:szCs w:val="26"/>
        </w:rPr>
        <w:t>f</w:t>
      </w:r>
      <w:r>
        <w:rPr>
          <w:sz w:val="26"/>
          <w:szCs w:val="26"/>
        </w:rPr>
        <w:t>ter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the</w:t>
      </w:r>
      <w:r>
        <w:rPr>
          <w:spacing w:val="4"/>
          <w:sz w:val="26"/>
          <w:szCs w:val="26"/>
        </w:rPr>
        <w:t xml:space="preserve"> </w:t>
      </w:r>
      <w:r>
        <w:rPr>
          <w:sz w:val="26"/>
          <w:szCs w:val="26"/>
        </w:rPr>
        <w:t>penalti</w:t>
      </w:r>
      <w:r>
        <w:rPr>
          <w:spacing w:val="2"/>
          <w:sz w:val="26"/>
          <w:szCs w:val="26"/>
        </w:rPr>
        <w:t>e</w:t>
      </w:r>
      <w:r>
        <w:rPr>
          <w:sz w:val="26"/>
          <w:szCs w:val="26"/>
        </w:rPr>
        <w:t>s</w:t>
      </w:r>
      <w:r>
        <w:rPr>
          <w:spacing w:val="-5"/>
          <w:sz w:val="26"/>
          <w:szCs w:val="26"/>
        </w:rPr>
        <w:t xml:space="preserve"> </w:t>
      </w:r>
      <w:r>
        <w:rPr>
          <w:spacing w:val="2"/>
          <w:sz w:val="26"/>
          <w:szCs w:val="26"/>
        </w:rPr>
        <w:t>h</w:t>
      </w:r>
      <w:r>
        <w:rPr>
          <w:sz w:val="26"/>
          <w:szCs w:val="26"/>
        </w:rPr>
        <w:t>ave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been</w:t>
      </w:r>
      <w:r>
        <w:rPr>
          <w:spacing w:val="2"/>
          <w:sz w:val="26"/>
          <w:szCs w:val="26"/>
        </w:rPr>
        <w:t xml:space="preserve"> </w:t>
      </w:r>
      <w:r>
        <w:rPr>
          <w:sz w:val="26"/>
          <w:szCs w:val="26"/>
        </w:rPr>
        <w:t>add</w:t>
      </w:r>
      <w:r>
        <w:rPr>
          <w:spacing w:val="2"/>
          <w:sz w:val="26"/>
          <w:szCs w:val="26"/>
        </w:rPr>
        <w:t>e</w:t>
      </w:r>
      <w:r>
        <w:rPr>
          <w:sz w:val="26"/>
          <w:szCs w:val="26"/>
        </w:rPr>
        <w:t>d</w:t>
      </w:r>
      <w:r>
        <w:rPr>
          <w:spacing w:val="-2"/>
          <w:sz w:val="26"/>
          <w:szCs w:val="26"/>
        </w:rPr>
        <w:t xml:space="preserve"> </w:t>
      </w:r>
      <w:r>
        <w:rPr>
          <w:sz w:val="26"/>
          <w:szCs w:val="26"/>
        </w:rPr>
        <w:t>to</w:t>
      </w:r>
      <w:r>
        <w:rPr>
          <w:spacing w:val="5"/>
          <w:sz w:val="26"/>
          <w:szCs w:val="26"/>
        </w:rPr>
        <w:t xml:space="preserve"> </w:t>
      </w:r>
      <w:r>
        <w:rPr>
          <w:sz w:val="26"/>
          <w:szCs w:val="26"/>
        </w:rPr>
        <w:t>the</w:t>
      </w:r>
      <w:r>
        <w:rPr>
          <w:spacing w:val="4"/>
          <w:sz w:val="26"/>
          <w:szCs w:val="26"/>
        </w:rPr>
        <w:t xml:space="preserve"> </w:t>
      </w:r>
      <w:r>
        <w:rPr>
          <w:spacing w:val="2"/>
          <w:sz w:val="26"/>
          <w:szCs w:val="26"/>
        </w:rPr>
        <w:t>s</w:t>
      </w:r>
      <w:r>
        <w:rPr>
          <w:sz w:val="26"/>
          <w:szCs w:val="26"/>
        </w:rPr>
        <w:t>core of the</w:t>
      </w:r>
      <w:r>
        <w:rPr>
          <w:spacing w:val="-3"/>
          <w:sz w:val="26"/>
          <w:szCs w:val="26"/>
        </w:rPr>
        <w:t xml:space="preserve"> </w:t>
      </w:r>
      <w:r>
        <w:rPr>
          <w:sz w:val="26"/>
          <w:szCs w:val="26"/>
        </w:rPr>
        <w:t>particip</w:t>
      </w:r>
      <w:r>
        <w:rPr>
          <w:spacing w:val="2"/>
          <w:sz w:val="26"/>
          <w:szCs w:val="26"/>
        </w:rPr>
        <w:t>a</w:t>
      </w:r>
      <w:r>
        <w:rPr>
          <w:sz w:val="26"/>
          <w:szCs w:val="26"/>
        </w:rPr>
        <w:t>nt.</w:t>
      </w:r>
    </w:p>
    <w:p w14:paraId="6F71B92F" w14:textId="77777777" w:rsidR="001D6185" w:rsidRDefault="00E44ED6">
      <w:pPr>
        <w:tabs>
          <w:tab w:val="left" w:pos="1540"/>
        </w:tabs>
        <w:spacing w:before="4" w:line="275" w:lineRule="auto"/>
        <w:ind w:left="1556" w:right="73" w:hanging="569"/>
        <w:rPr>
          <w:sz w:val="26"/>
          <w:szCs w:val="26"/>
        </w:rPr>
      </w:pPr>
      <w:r>
        <w:rPr>
          <w:sz w:val="26"/>
          <w:szCs w:val="26"/>
        </w:rPr>
        <w:t>ii.</w:t>
      </w:r>
      <w:r>
        <w:rPr>
          <w:sz w:val="26"/>
          <w:szCs w:val="26"/>
        </w:rPr>
        <w:tab/>
        <w:t>There</w:t>
      </w:r>
      <w:r>
        <w:rPr>
          <w:spacing w:val="3"/>
          <w:sz w:val="26"/>
          <w:szCs w:val="26"/>
        </w:rPr>
        <w:t xml:space="preserve"> </w:t>
      </w:r>
      <w:r>
        <w:rPr>
          <w:sz w:val="26"/>
          <w:szCs w:val="26"/>
        </w:rPr>
        <w:t>are</w:t>
      </w:r>
      <w:r>
        <w:rPr>
          <w:spacing w:val="9"/>
          <w:sz w:val="26"/>
          <w:szCs w:val="26"/>
        </w:rPr>
        <w:t xml:space="preserve"> </w:t>
      </w:r>
      <w:r>
        <w:rPr>
          <w:sz w:val="26"/>
          <w:szCs w:val="26"/>
        </w:rPr>
        <w:t>going</w:t>
      </w:r>
      <w:r>
        <w:rPr>
          <w:spacing w:val="5"/>
          <w:sz w:val="26"/>
          <w:szCs w:val="26"/>
        </w:rPr>
        <w:t xml:space="preserve"> </w:t>
      </w:r>
      <w:r>
        <w:rPr>
          <w:sz w:val="26"/>
          <w:szCs w:val="26"/>
        </w:rPr>
        <w:t>to</w:t>
      </w:r>
      <w:r>
        <w:rPr>
          <w:spacing w:val="7"/>
          <w:sz w:val="26"/>
          <w:szCs w:val="26"/>
        </w:rPr>
        <w:t xml:space="preserve"> </w:t>
      </w:r>
      <w:r>
        <w:rPr>
          <w:sz w:val="26"/>
          <w:szCs w:val="26"/>
        </w:rPr>
        <w:t>be</w:t>
      </w:r>
      <w:r>
        <w:rPr>
          <w:spacing w:val="10"/>
          <w:sz w:val="26"/>
          <w:szCs w:val="26"/>
        </w:rPr>
        <w:t xml:space="preserve"> </w:t>
      </w:r>
      <w:r>
        <w:rPr>
          <w:spacing w:val="2"/>
          <w:sz w:val="26"/>
          <w:szCs w:val="26"/>
        </w:rPr>
        <w:t>t</w:t>
      </w:r>
      <w:r>
        <w:rPr>
          <w:sz w:val="26"/>
          <w:szCs w:val="26"/>
        </w:rPr>
        <w:t>wo</w:t>
      </w:r>
      <w:r>
        <w:rPr>
          <w:spacing w:val="6"/>
          <w:sz w:val="26"/>
          <w:szCs w:val="26"/>
        </w:rPr>
        <w:t xml:space="preserve"> </w:t>
      </w:r>
      <w:r>
        <w:rPr>
          <w:sz w:val="26"/>
          <w:szCs w:val="26"/>
        </w:rPr>
        <w:t>re</w:t>
      </w:r>
      <w:r>
        <w:rPr>
          <w:spacing w:val="2"/>
          <w:sz w:val="26"/>
          <w:szCs w:val="26"/>
        </w:rPr>
        <w:t>f</w:t>
      </w:r>
      <w:r>
        <w:rPr>
          <w:sz w:val="26"/>
          <w:szCs w:val="26"/>
        </w:rPr>
        <w:t>erees</w:t>
      </w:r>
      <w:r>
        <w:rPr>
          <w:spacing w:val="2"/>
          <w:sz w:val="26"/>
          <w:szCs w:val="26"/>
        </w:rPr>
        <w:t xml:space="preserve"> </w:t>
      </w:r>
      <w:r>
        <w:rPr>
          <w:sz w:val="26"/>
          <w:szCs w:val="26"/>
        </w:rPr>
        <w:t>that</w:t>
      </w:r>
      <w:r>
        <w:rPr>
          <w:spacing w:val="5"/>
          <w:sz w:val="26"/>
          <w:szCs w:val="26"/>
        </w:rPr>
        <w:t xml:space="preserve"> </w:t>
      </w:r>
      <w:r>
        <w:rPr>
          <w:spacing w:val="2"/>
          <w:sz w:val="26"/>
          <w:szCs w:val="26"/>
        </w:rPr>
        <w:t>a</w:t>
      </w:r>
      <w:r>
        <w:rPr>
          <w:sz w:val="26"/>
          <w:szCs w:val="26"/>
        </w:rPr>
        <w:t>re</w:t>
      </w:r>
      <w:r>
        <w:rPr>
          <w:spacing w:val="6"/>
          <w:sz w:val="26"/>
          <w:szCs w:val="26"/>
        </w:rPr>
        <w:t xml:space="preserve"> </w:t>
      </w:r>
      <w:r>
        <w:rPr>
          <w:sz w:val="26"/>
          <w:szCs w:val="26"/>
        </w:rPr>
        <w:t>g</w:t>
      </w:r>
      <w:r>
        <w:rPr>
          <w:spacing w:val="2"/>
          <w:sz w:val="26"/>
          <w:szCs w:val="26"/>
        </w:rPr>
        <w:t>o</w:t>
      </w:r>
      <w:r>
        <w:rPr>
          <w:sz w:val="26"/>
          <w:szCs w:val="26"/>
        </w:rPr>
        <w:t>ing</w:t>
      </w:r>
      <w:r>
        <w:rPr>
          <w:spacing w:val="3"/>
          <w:sz w:val="26"/>
          <w:szCs w:val="26"/>
        </w:rPr>
        <w:t xml:space="preserve"> </w:t>
      </w:r>
      <w:r>
        <w:rPr>
          <w:spacing w:val="4"/>
          <w:sz w:val="26"/>
          <w:szCs w:val="26"/>
        </w:rPr>
        <w:t>t</w:t>
      </w:r>
      <w:r>
        <w:rPr>
          <w:sz w:val="26"/>
          <w:szCs w:val="26"/>
        </w:rPr>
        <w:t>o</w:t>
      </w:r>
      <w:r>
        <w:rPr>
          <w:spacing w:val="8"/>
          <w:sz w:val="26"/>
          <w:szCs w:val="26"/>
        </w:rPr>
        <w:t xml:space="preserve"> </w:t>
      </w:r>
      <w:r>
        <w:rPr>
          <w:spacing w:val="2"/>
          <w:sz w:val="26"/>
          <w:szCs w:val="26"/>
        </w:rPr>
        <w:t>s</w:t>
      </w:r>
      <w:r>
        <w:rPr>
          <w:sz w:val="26"/>
          <w:szCs w:val="26"/>
        </w:rPr>
        <w:t>upervi</w:t>
      </w:r>
      <w:r>
        <w:rPr>
          <w:spacing w:val="1"/>
          <w:sz w:val="26"/>
          <w:szCs w:val="26"/>
        </w:rPr>
        <w:t>s</w:t>
      </w:r>
      <w:r>
        <w:rPr>
          <w:sz w:val="26"/>
          <w:szCs w:val="26"/>
        </w:rPr>
        <w:t>e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the</w:t>
      </w:r>
      <w:r>
        <w:rPr>
          <w:spacing w:val="6"/>
          <w:sz w:val="26"/>
          <w:szCs w:val="26"/>
        </w:rPr>
        <w:t xml:space="preserve"> </w:t>
      </w:r>
      <w:r>
        <w:rPr>
          <w:spacing w:val="2"/>
          <w:sz w:val="26"/>
          <w:szCs w:val="26"/>
        </w:rPr>
        <w:t>ev</w:t>
      </w:r>
      <w:r>
        <w:rPr>
          <w:sz w:val="26"/>
          <w:szCs w:val="26"/>
        </w:rPr>
        <w:t>ent</w:t>
      </w:r>
      <w:r>
        <w:rPr>
          <w:spacing w:val="3"/>
          <w:sz w:val="26"/>
          <w:szCs w:val="26"/>
        </w:rPr>
        <w:t xml:space="preserve"> </w:t>
      </w:r>
      <w:r>
        <w:rPr>
          <w:sz w:val="26"/>
          <w:szCs w:val="26"/>
        </w:rPr>
        <w:t>and watch</w:t>
      </w:r>
      <w:r>
        <w:rPr>
          <w:spacing w:val="-6"/>
          <w:sz w:val="26"/>
          <w:szCs w:val="26"/>
        </w:rPr>
        <w:t xml:space="preserve"> </w:t>
      </w:r>
      <w:r>
        <w:rPr>
          <w:spacing w:val="2"/>
          <w:sz w:val="26"/>
          <w:szCs w:val="26"/>
        </w:rPr>
        <w:t>f</w:t>
      </w:r>
      <w:r>
        <w:rPr>
          <w:sz w:val="26"/>
          <w:szCs w:val="26"/>
        </w:rPr>
        <w:t>or</w:t>
      </w:r>
      <w:r>
        <w:rPr>
          <w:spacing w:val="-3"/>
          <w:sz w:val="26"/>
          <w:szCs w:val="26"/>
        </w:rPr>
        <w:t xml:space="preserve"> </w:t>
      </w:r>
      <w:r>
        <w:rPr>
          <w:sz w:val="26"/>
          <w:szCs w:val="26"/>
        </w:rPr>
        <w:t>a</w:t>
      </w:r>
      <w:r>
        <w:rPr>
          <w:spacing w:val="5"/>
          <w:sz w:val="26"/>
          <w:szCs w:val="26"/>
        </w:rPr>
        <w:t>n</w:t>
      </w:r>
      <w:r>
        <w:rPr>
          <w:sz w:val="26"/>
          <w:szCs w:val="26"/>
        </w:rPr>
        <w:t>y</w:t>
      </w:r>
      <w:r>
        <w:rPr>
          <w:spacing w:val="-9"/>
          <w:sz w:val="26"/>
          <w:szCs w:val="26"/>
        </w:rPr>
        <w:t xml:space="preserve"> </w:t>
      </w:r>
      <w:r>
        <w:rPr>
          <w:sz w:val="26"/>
          <w:szCs w:val="26"/>
        </w:rPr>
        <w:t>penal</w:t>
      </w:r>
      <w:r>
        <w:rPr>
          <w:spacing w:val="2"/>
          <w:sz w:val="26"/>
          <w:szCs w:val="26"/>
        </w:rPr>
        <w:t>t</w:t>
      </w:r>
      <w:r>
        <w:rPr>
          <w:sz w:val="26"/>
          <w:szCs w:val="26"/>
        </w:rPr>
        <w:t>ie</w:t>
      </w:r>
      <w:r>
        <w:rPr>
          <w:spacing w:val="2"/>
          <w:sz w:val="26"/>
          <w:szCs w:val="26"/>
        </w:rPr>
        <w:t>s</w:t>
      </w:r>
      <w:r>
        <w:rPr>
          <w:sz w:val="26"/>
          <w:szCs w:val="26"/>
        </w:rPr>
        <w:t>.</w:t>
      </w:r>
    </w:p>
    <w:p w14:paraId="308532DF" w14:textId="103EA324" w:rsidR="001D6185" w:rsidRDefault="00E44ED6" w:rsidP="001A022F">
      <w:pPr>
        <w:spacing w:before="1"/>
        <w:ind w:left="916"/>
        <w:rPr>
          <w:sz w:val="26"/>
          <w:szCs w:val="26"/>
        </w:rPr>
      </w:pPr>
      <w:r>
        <w:rPr>
          <w:sz w:val="26"/>
          <w:szCs w:val="26"/>
        </w:rPr>
        <w:t xml:space="preserve">iii.    </w:t>
      </w:r>
      <w:r>
        <w:rPr>
          <w:spacing w:val="32"/>
          <w:sz w:val="26"/>
          <w:szCs w:val="26"/>
        </w:rPr>
        <w:t xml:space="preserve"> </w:t>
      </w:r>
      <w:r>
        <w:rPr>
          <w:sz w:val="26"/>
          <w:szCs w:val="26"/>
        </w:rPr>
        <w:t>Re</w:t>
      </w:r>
      <w:r>
        <w:rPr>
          <w:spacing w:val="2"/>
          <w:sz w:val="26"/>
          <w:szCs w:val="26"/>
        </w:rPr>
        <w:t>f</w:t>
      </w:r>
      <w:r>
        <w:rPr>
          <w:sz w:val="26"/>
          <w:szCs w:val="26"/>
        </w:rPr>
        <w:t>eree</w:t>
      </w:r>
      <w:r>
        <w:rPr>
          <w:spacing w:val="1"/>
          <w:sz w:val="26"/>
          <w:szCs w:val="26"/>
        </w:rPr>
        <w:t>s</w:t>
      </w:r>
      <w:r>
        <w:rPr>
          <w:sz w:val="26"/>
          <w:szCs w:val="26"/>
        </w:rPr>
        <w:t>’</w:t>
      </w:r>
      <w:r>
        <w:rPr>
          <w:spacing w:val="-10"/>
          <w:sz w:val="26"/>
          <w:szCs w:val="26"/>
        </w:rPr>
        <w:t xml:space="preserve"> </w:t>
      </w:r>
      <w:r>
        <w:rPr>
          <w:sz w:val="26"/>
          <w:szCs w:val="26"/>
        </w:rPr>
        <w:t>decisions</w:t>
      </w:r>
      <w:r>
        <w:rPr>
          <w:spacing w:val="-10"/>
          <w:sz w:val="26"/>
          <w:szCs w:val="26"/>
        </w:rPr>
        <w:t xml:space="preserve"> </w:t>
      </w:r>
      <w:r>
        <w:rPr>
          <w:spacing w:val="2"/>
          <w:sz w:val="26"/>
          <w:szCs w:val="26"/>
        </w:rPr>
        <w:t>a</w:t>
      </w:r>
      <w:r>
        <w:rPr>
          <w:sz w:val="26"/>
          <w:szCs w:val="26"/>
        </w:rPr>
        <w:t>re</w:t>
      </w:r>
      <w:r>
        <w:rPr>
          <w:spacing w:val="-1"/>
          <w:sz w:val="26"/>
          <w:szCs w:val="26"/>
        </w:rPr>
        <w:t xml:space="preserve"> </w:t>
      </w:r>
      <w:r>
        <w:rPr>
          <w:spacing w:val="2"/>
          <w:sz w:val="26"/>
          <w:szCs w:val="26"/>
        </w:rPr>
        <w:t>f</w:t>
      </w:r>
      <w:r>
        <w:rPr>
          <w:sz w:val="26"/>
          <w:szCs w:val="26"/>
        </w:rPr>
        <w:t>inal.</w:t>
      </w:r>
    </w:p>
    <w:p w14:paraId="4E055A6B" w14:textId="3E6A9982" w:rsidR="003E6195" w:rsidRDefault="003E6195" w:rsidP="001A022F">
      <w:pPr>
        <w:spacing w:before="1"/>
        <w:ind w:left="916"/>
        <w:rPr>
          <w:sz w:val="26"/>
          <w:szCs w:val="26"/>
        </w:rPr>
      </w:pPr>
    </w:p>
    <w:p w14:paraId="7459730A" w14:textId="77777777" w:rsidR="003E6195" w:rsidRPr="003E6195" w:rsidRDefault="003E6195" w:rsidP="003E6195">
      <w:pPr>
        <w:jc w:val="both"/>
        <w:rPr>
          <w:b/>
          <w:sz w:val="26"/>
          <w:szCs w:val="26"/>
        </w:rPr>
      </w:pPr>
      <w:bookmarkStart w:id="0" w:name="_GoBack"/>
      <w:r w:rsidRPr="003E6195">
        <w:rPr>
          <w:b/>
          <w:sz w:val="26"/>
          <w:szCs w:val="26"/>
        </w:rPr>
        <w:t xml:space="preserve">Disclaimer: </w:t>
      </w:r>
      <w:r w:rsidRPr="003E6195">
        <w:rPr>
          <w:b/>
          <w:sz w:val="26"/>
          <w:szCs w:val="26"/>
        </w:rPr>
        <w:t>Only AUBG students and faculty staff members are eligible for a prize.</w:t>
      </w:r>
    </w:p>
    <w:bookmarkEnd w:id="0"/>
    <w:p w14:paraId="1A8FD384" w14:textId="7385E9E7" w:rsidR="003E6195" w:rsidRPr="001A022F" w:rsidRDefault="003E6195" w:rsidP="001A022F">
      <w:pPr>
        <w:spacing w:before="1"/>
        <w:ind w:left="916"/>
        <w:rPr>
          <w:sz w:val="26"/>
          <w:szCs w:val="26"/>
        </w:rPr>
      </w:pPr>
    </w:p>
    <w:sectPr w:rsidR="003E6195" w:rsidRPr="001A022F">
      <w:pgSz w:w="12240" w:h="15840"/>
      <w:pgMar w:top="1860" w:right="1300" w:bottom="280" w:left="1300" w:header="576" w:footer="116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7EBFA6" w14:textId="77777777" w:rsidR="00517F5C" w:rsidRDefault="00517F5C">
      <w:r>
        <w:separator/>
      </w:r>
    </w:p>
  </w:endnote>
  <w:endnote w:type="continuationSeparator" w:id="0">
    <w:p w14:paraId="6B789AA9" w14:textId="77777777" w:rsidR="00517F5C" w:rsidRDefault="00517F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7578E2" w14:textId="54FBDE7E" w:rsidR="00E401EB" w:rsidRDefault="00CD488D">
    <w:pPr>
      <w:spacing w:line="200" w:lineRule="exact"/>
    </w:pPr>
    <w:r>
      <w:rPr>
        <w:noProof/>
      </w:rPr>
      <w:drawing>
        <wp:anchor distT="0" distB="0" distL="114300" distR="114300" simplePos="0" relativeHeight="251657728" behindDoc="1" locked="0" layoutInCell="1" allowOverlap="1" wp14:anchorId="62E2BCF3" wp14:editId="155ABC70">
          <wp:simplePos x="0" y="0"/>
          <wp:positionH relativeFrom="page">
            <wp:posOffset>6274435</wp:posOffset>
          </wp:positionH>
          <wp:positionV relativeFrom="page">
            <wp:posOffset>9190990</wp:posOffset>
          </wp:positionV>
          <wp:extent cx="563880" cy="563880"/>
          <wp:effectExtent l="0" t="0" r="7620" b="7620"/>
          <wp:wrapNone/>
          <wp:docPr id="2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3880" cy="5638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2F77B2E2" wp14:editId="5BFE1940">
              <wp:simplePos x="0" y="0"/>
              <wp:positionH relativeFrom="page">
                <wp:posOffset>886460</wp:posOffset>
              </wp:positionH>
              <wp:positionV relativeFrom="page">
                <wp:posOffset>9599295</wp:posOffset>
              </wp:positionV>
              <wp:extent cx="3717925" cy="203200"/>
              <wp:effectExtent l="635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17925" cy="203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166491" w14:textId="77777777" w:rsidR="00E401EB" w:rsidRDefault="00E401EB">
                          <w:pPr>
                            <w:spacing w:line="300" w:lineRule="exact"/>
                            <w:ind w:left="20" w:right="-42"/>
                            <w:rPr>
                              <w:rFonts w:ascii="Cambria" w:eastAsia="Cambria" w:hAnsi="Cambria" w:cs="Cambria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Cambria" w:eastAsia="Cambria" w:hAnsi="Cambria" w:cs="Cambria"/>
                              <w:spacing w:val="-1"/>
                              <w:sz w:val="28"/>
                              <w:szCs w:val="28"/>
                            </w:rPr>
                            <w:t>T</w:t>
                          </w:r>
                          <w:r>
                            <w:rPr>
                              <w:rFonts w:ascii="Cambria" w:eastAsia="Cambria" w:hAnsi="Cambria" w:cs="Cambria"/>
                              <w:spacing w:val="1"/>
                              <w:sz w:val="28"/>
                              <w:szCs w:val="28"/>
                            </w:rPr>
                            <w:t>h</w:t>
                          </w:r>
                          <w:r>
                            <w:rPr>
                              <w:rFonts w:ascii="Cambria" w:eastAsia="Cambria" w:hAnsi="Cambria" w:cs="Cambria"/>
                              <w:sz w:val="28"/>
                              <w:szCs w:val="28"/>
                            </w:rPr>
                            <w:t>e</w:t>
                          </w:r>
                          <w:r>
                            <w:rPr>
                              <w:rFonts w:ascii="Cambria" w:eastAsia="Cambria" w:hAnsi="Cambria" w:cs="Cambria"/>
                              <w:spacing w:val="1"/>
                              <w:sz w:val="28"/>
                              <w:szCs w:val="28"/>
                            </w:rPr>
                            <w:t xml:space="preserve"> </w:t>
                          </w:r>
                          <w:r>
                            <w:rPr>
                              <w:rFonts w:ascii="Cambria" w:eastAsia="Cambria" w:hAnsi="Cambria" w:cs="Cambria"/>
                              <w:spacing w:val="-2"/>
                              <w:sz w:val="28"/>
                              <w:szCs w:val="28"/>
                            </w:rPr>
                            <w:t>A</w:t>
                          </w:r>
                          <w:r>
                            <w:rPr>
                              <w:rFonts w:ascii="Cambria" w:eastAsia="Cambria" w:hAnsi="Cambria" w:cs="Cambria"/>
                              <w:sz w:val="28"/>
                              <w:szCs w:val="28"/>
                            </w:rPr>
                            <w:t>U</w:t>
                          </w:r>
                          <w:r>
                            <w:rPr>
                              <w:rFonts w:ascii="Cambria" w:eastAsia="Cambria" w:hAnsi="Cambria" w:cs="Cambria"/>
                              <w:spacing w:val="1"/>
                              <w:sz w:val="28"/>
                              <w:szCs w:val="28"/>
                            </w:rPr>
                            <w:t>B</w:t>
                          </w:r>
                          <w:r>
                            <w:rPr>
                              <w:rFonts w:ascii="Cambria" w:eastAsia="Cambria" w:hAnsi="Cambria" w:cs="Cambria"/>
                              <w:sz w:val="28"/>
                              <w:szCs w:val="28"/>
                            </w:rPr>
                            <w:t>G</w:t>
                          </w:r>
                          <w:r>
                            <w:rPr>
                              <w:rFonts w:ascii="Cambria" w:eastAsia="Cambria" w:hAnsi="Cambria" w:cs="Cambria"/>
                              <w:spacing w:val="-1"/>
                              <w:sz w:val="28"/>
                              <w:szCs w:val="28"/>
                            </w:rPr>
                            <w:t xml:space="preserve"> </w:t>
                          </w:r>
                          <w:r>
                            <w:rPr>
                              <w:rFonts w:ascii="Cambria" w:eastAsia="Cambria" w:hAnsi="Cambria" w:cs="Cambria"/>
                              <w:sz w:val="28"/>
                              <w:szCs w:val="28"/>
                            </w:rPr>
                            <w:t>O</w:t>
                          </w:r>
                          <w:r>
                            <w:rPr>
                              <w:rFonts w:ascii="Cambria" w:eastAsia="Cambria" w:hAnsi="Cambria" w:cs="Cambria"/>
                              <w:spacing w:val="-2"/>
                              <w:sz w:val="28"/>
                              <w:szCs w:val="28"/>
                            </w:rPr>
                            <w:t>l</w:t>
                          </w:r>
                          <w:r>
                            <w:rPr>
                              <w:rFonts w:ascii="Cambria" w:eastAsia="Cambria" w:hAnsi="Cambria" w:cs="Cambria"/>
                              <w:sz w:val="28"/>
                              <w:szCs w:val="28"/>
                            </w:rPr>
                            <w:t>ym</w:t>
                          </w:r>
                          <w:r>
                            <w:rPr>
                              <w:rFonts w:ascii="Cambria" w:eastAsia="Cambria" w:hAnsi="Cambria" w:cs="Cambria"/>
                              <w:spacing w:val="-1"/>
                              <w:sz w:val="28"/>
                              <w:szCs w:val="28"/>
                            </w:rPr>
                            <w:t>pi</w:t>
                          </w:r>
                          <w:r>
                            <w:rPr>
                              <w:rFonts w:ascii="Cambria" w:eastAsia="Cambria" w:hAnsi="Cambria" w:cs="Cambria"/>
                              <w:spacing w:val="1"/>
                              <w:sz w:val="28"/>
                              <w:szCs w:val="28"/>
                            </w:rPr>
                            <w:t>c</w:t>
                          </w:r>
                          <w:r>
                            <w:rPr>
                              <w:rFonts w:ascii="Cambria" w:eastAsia="Cambria" w:hAnsi="Cambria" w:cs="Cambria"/>
                              <w:sz w:val="28"/>
                              <w:szCs w:val="28"/>
                            </w:rPr>
                            <w:t>s</w:t>
                          </w:r>
                          <w:r>
                            <w:rPr>
                              <w:rFonts w:ascii="Cambria" w:eastAsia="Cambria" w:hAnsi="Cambria" w:cs="Cambria"/>
                              <w:spacing w:val="-2"/>
                              <w:sz w:val="28"/>
                              <w:szCs w:val="28"/>
                            </w:rPr>
                            <w:t xml:space="preserve"> </w:t>
                          </w:r>
                          <w:r>
                            <w:rPr>
                              <w:rFonts w:ascii="Cambria" w:eastAsia="Cambria" w:hAnsi="Cambria" w:cs="Cambria"/>
                              <w:sz w:val="28"/>
                              <w:szCs w:val="28"/>
                            </w:rPr>
                            <w:t>Spo</w:t>
                          </w:r>
                          <w:r>
                            <w:rPr>
                              <w:rFonts w:ascii="Cambria" w:eastAsia="Cambria" w:hAnsi="Cambria" w:cs="Cambria"/>
                              <w:spacing w:val="-2"/>
                              <w:sz w:val="28"/>
                              <w:szCs w:val="28"/>
                            </w:rPr>
                            <w:t>r</w:t>
                          </w:r>
                          <w:r>
                            <w:rPr>
                              <w:rFonts w:ascii="Cambria" w:eastAsia="Cambria" w:hAnsi="Cambria" w:cs="Cambria"/>
                              <w:sz w:val="28"/>
                              <w:szCs w:val="28"/>
                            </w:rPr>
                            <w:t>t</w:t>
                          </w:r>
                          <w:r>
                            <w:rPr>
                              <w:rFonts w:ascii="Cambria" w:eastAsia="Cambria" w:hAnsi="Cambria" w:cs="Cambria"/>
                              <w:spacing w:val="1"/>
                              <w:sz w:val="28"/>
                              <w:szCs w:val="28"/>
                            </w:rPr>
                            <w:t xml:space="preserve"> </w:t>
                          </w:r>
                          <w:r>
                            <w:rPr>
                              <w:rFonts w:ascii="Cambria" w:eastAsia="Cambria" w:hAnsi="Cambria" w:cs="Cambria"/>
                              <w:spacing w:val="-1"/>
                              <w:sz w:val="28"/>
                              <w:szCs w:val="28"/>
                            </w:rPr>
                            <w:t>R</w:t>
                          </w:r>
                          <w:r>
                            <w:rPr>
                              <w:rFonts w:ascii="Cambria" w:eastAsia="Cambria" w:hAnsi="Cambria" w:cs="Cambria"/>
                              <w:spacing w:val="1"/>
                              <w:sz w:val="28"/>
                              <w:szCs w:val="28"/>
                            </w:rPr>
                            <w:t>u</w:t>
                          </w:r>
                          <w:r>
                            <w:rPr>
                              <w:rFonts w:ascii="Cambria" w:eastAsia="Cambria" w:hAnsi="Cambria" w:cs="Cambria"/>
                              <w:sz w:val="28"/>
                              <w:szCs w:val="28"/>
                            </w:rPr>
                            <w:t>les</w:t>
                          </w:r>
                          <w:r>
                            <w:rPr>
                              <w:rFonts w:ascii="Cambria" w:eastAsia="Cambria" w:hAnsi="Cambria" w:cs="Cambria"/>
                              <w:spacing w:val="-3"/>
                              <w:sz w:val="28"/>
                              <w:szCs w:val="28"/>
                            </w:rPr>
                            <w:t xml:space="preserve"> </w:t>
                          </w:r>
                          <w:r>
                            <w:rPr>
                              <w:rFonts w:ascii="Cambria" w:eastAsia="Cambria" w:hAnsi="Cambria" w:cs="Cambria"/>
                              <w:sz w:val="28"/>
                              <w:szCs w:val="28"/>
                            </w:rPr>
                            <w:t>and</w:t>
                          </w:r>
                          <w:r>
                            <w:rPr>
                              <w:rFonts w:ascii="Cambria" w:eastAsia="Cambria" w:hAnsi="Cambria" w:cs="Cambria"/>
                              <w:spacing w:val="-2"/>
                              <w:sz w:val="28"/>
                              <w:szCs w:val="28"/>
                            </w:rPr>
                            <w:t xml:space="preserve"> </w:t>
                          </w:r>
                          <w:r>
                            <w:rPr>
                              <w:rFonts w:ascii="Cambria" w:eastAsia="Cambria" w:hAnsi="Cambria" w:cs="Cambria"/>
                              <w:sz w:val="28"/>
                              <w:szCs w:val="28"/>
                            </w:rPr>
                            <w:t>Re</w:t>
                          </w:r>
                          <w:r>
                            <w:rPr>
                              <w:rFonts w:ascii="Cambria" w:eastAsia="Cambria" w:hAnsi="Cambria" w:cs="Cambria"/>
                              <w:spacing w:val="-1"/>
                              <w:sz w:val="28"/>
                              <w:szCs w:val="28"/>
                            </w:rPr>
                            <w:t>g</w:t>
                          </w:r>
                          <w:r>
                            <w:rPr>
                              <w:rFonts w:ascii="Cambria" w:eastAsia="Cambria" w:hAnsi="Cambria" w:cs="Cambria"/>
                              <w:spacing w:val="1"/>
                              <w:sz w:val="28"/>
                              <w:szCs w:val="28"/>
                            </w:rPr>
                            <w:t>u</w:t>
                          </w:r>
                          <w:r>
                            <w:rPr>
                              <w:rFonts w:ascii="Cambria" w:eastAsia="Cambria" w:hAnsi="Cambria" w:cs="Cambria"/>
                              <w:sz w:val="28"/>
                              <w:szCs w:val="28"/>
                            </w:rPr>
                            <w:t>lations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F77B2E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69.8pt;margin-top:755.85pt;width:292.75pt;height:16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" filled="f" stroked="f">
              <v:textbox inset="0,0,0,0">
                <w:txbxContent>
                  <w:p w14:paraId="1E166491" w14:textId="77777777" w:rsidR="00E401EB" w:rsidRDefault="00E401EB">
                    <w:pPr>
                      <w:spacing w:line="300" w:lineRule="exact"/>
                      <w:ind w:left="20" w:right="-42"/>
                      <w:rPr>
                        <w:rFonts w:ascii="Cambria" w:eastAsia="Cambria" w:hAnsi="Cambria" w:cs="Cambria"/>
                        <w:sz w:val="28"/>
                        <w:szCs w:val="28"/>
                      </w:rPr>
                    </w:pPr>
                    <w:r>
                      <w:rPr>
                        <w:rFonts w:ascii="Cambria" w:eastAsia="Cambria" w:hAnsi="Cambria" w:cs="Cambria"/>
                        <w:spacing w:val="-1"/>
                        <w:sz w:val="28"/>
                        <w:szCs w:val="28"/>
                      </w:rPr>
                      <w:t>T</w:t>
                    </w:r>
                    <w:r>
                      <w:rPr>
                        <w:rFonts w:ascii="Cambria" w:eastAsia="Cambria" w:hAnsi="Cambria" w:cs="Cambria"/>
                        <w:spacing w:val="1"/>
                        <w:sz w:val="28"/>
                        <w:szCs w:val="28"/>
                      </w:rPr>
                      <w:t>h</w:t>
                    </w:r>
                    <w:r>
                      <w:rPr>
                        <w:rFonts w:ascii="Cambria" w:eastAsia="Cambria" w:hAnsi="Cambria" w:cs="Cambria"/>
                        <w:sz w:val="28"/>
                        <w:szCs w:val="28"/>
                      </w:rPr>
                      <w:t>e</w:t>
                    </w:r>
                    <w:r>
                      <w:rPr>
                        <w:rFonts w:ascii="Cambria" w:eastAsia="Cambria" w:hAnsi="Cambria" w:cs="Cambria"/>
                        <w:spacing w:val="1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rFonts w:ascii="Cambria" w:eastAsia="Cambria" w:hAnsi="Cambria" w:cs="Cambria"/>
                        <w:spacing w:val="-2"/>
                        <w:sz w:val="28"/>
                        <w:szCs w:val="28"/>
                      </w:rPr>
                      <w:t>A</w:t>
                    </w:r>
                    <w:r>
                      <w:rPr>
                        <w:rFonts w:ascii="Cambria" w:eastAsia="Cambria" w:hAnsi="Cambria" w:cs="Cambria"/>
                        <w:sz w:val="28"/>
                        <w:szCs w:val="28"/>
                      </w:rPr>
                      <w:t>U</w:t>
                    </w:r>
                    <w:r>
                      <w:rPr>
                        <w:rFonts w:ascii="Cambria" w:eastAsia="Cambria" w:hAnsi="Cambria" w:cs="Cambria"/>
                        <w:spacing w:val="1"/>
                        <w:sz w:val="28"/>
                        <w:szCs w:val="28"/>
                      </w:rPr>
                      <w:t>B</w:t>
                    </w:r>
                    <w:r>
                      <w:rPr>
                        <w:rFonts w:ascii="Cambria" w:eastAsia="Cambria" w:hAnsi="Cambria" w:cs="Cambria"/>
                        <w:sz w:val="28"/>
                        <w:szCs w:val="28"/>
                      </w:rPr>
                      <w:t>G</w:t>
                    </w:r>
                    <w:r>
                      <w:rPr>
                        <w:rFonts w:ascii="Cambria" w:eastAsia="Cambria" w:hAnsi="Cambria" w:cs="Cambria"/>
                        <w:spacing w:val="-1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rFonts w:ascii="Cambria" w:eastAsia="Cambria" w:hAnsi="Cambria" w:cs="Cambria"/>
                        <w:sz w:val="28"/>
                        <w:szCs w:val="28"/>
                      </w:rPr>
                      <w:t>O</w:t>
                    </w:r>
                    <w:r>
                      <w:rPr>
                        <w:rFonts w:ascii="Cambria" w:eastAsia="Cambria" w:hAnsi="Cambria" w:cs="Cambria"/>
                        <w:spacing w:val="-2"/>
                        <w:sz w:val="28"/>
                        <w:szCs w:val="28"/>
                      </w:rPr>
                      <w:t>l</w:t>
                    </w:r>
                    <w:r>
                      <w:rPr>
                        <w:rFonts w:ascii="Cambria" w:eastAsia="Cambria" w:hAnsi="Cambria" w:cs="Cambria"/>
                        <w:sz w:val="28"/>
                        <w:szCs w:val="28"/>
                      </w:rPr>
                      <w:t>ym</w:t>
                    </w:r>
                    <w:r>
                      <w:rPr>
                        <w:rFonts w:ascii="Cambria" w:eastAsia="Cambria" w:hAnsi="Cambria" w:cs="Cambria"/>
                        <w:spacing w:val="-1"/>
                        <w:sz w:val="28"/>
                        <w:szCs w:val="28"/>
                      </w:rPr>
                      <w:t>pi</w:t>
                    </w:r>
                    <w:r>
                      <w:rPr>
                        <w:rFonts w:ascii="Cambria" w:eastAsia="Cambria" w:hAnsi="Cambria" w:cs="Cambria"/>
                        <w:spacing w:val="1"/>
                        <w:sz w:val="28"/>
                        <w:szCs w:val="28"/>
                      </w:rPr>
                      <w:t>c</w:t>
                    </w:r>
                    <w:r>
                      <w:rPr>
                        <w:rFonts w:ascii="Cambria" w:eastAsia="Cambria" w:hAnsi="Cambria" w:cs="Cambria"/>
                        <w:sz w:val="28"/>
                        <w:szCs w:val="28"/>
                      </w:rPr>
                      <w:t>s</w:t>
                    </w:r>
                    <w:r>
                      <w:rPr>
                        <w:rFonts w:ascii="Cambria" w:eastAsia="Cambria" w:hAnsi="Cambria" w:cs="Cambria"/>
                        <w:spacing w:val="-2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rFonts w:ascii="Cambria" w:eastAsia="Cambria" w:hAnsi="Cambria" w:cs="Cambria"/>
                        <w:sz w:val="28"/>
                        <w:szCs w:val="28"/>
                      </w:rPr>
                      <w:t>Spo</w:t>
                    </w:r>
                    <w:r>
                      <w:rPr>
                        <w:rFonts w:ascii="Cambria" w:eastAsia="Cambria" w:hAnsi="Cambria" w:cs="Cambria"/>
                        <w:spacing w:val="-2"/>
                        <w:sz w:val="28"/>
                        <w:szCs w:val="28"/>
                      </w:rPr>
                      <w:t>r</w:t>
                    </w:r>
                    <w:r>
                      <w:rPr>
                        <w:rFonts w:ascii="Cambria" w:eastAsia="Cambria" w:hAnsi="Cambria" w:cs="Cambria"/>
                        <w:sz w:val="28"/>
                        <w:szCs w:val="28"/>
                      </w:rPr>
                      <w:t>t</w:t>
                    </w:r>
                    <w:r>
                      <w:rPr>
                        <w:rFonts w:ascii="Cambria" w:eastAsia="Cambria" w:hAnsi="Cambria" w:cs="Cambria"/>
                        <w:spacing w:val="1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rFonts w:ascii="Cambria" w:eastAsia="Cambria" w:hAnsi="Cambria" w:cs="Cambria"/>
                        <w:spacing w:val="-1"/>
                        <w:sz w:val="28"/>
                        <w:szCs w:val="28"/>
                      </w:rPr>
                      <w:t>R</w:t>
                    </w:r>
                    <w:r>
                      <w:rPr>
                        <w:rFonts w:ascii="Cambria" w:eastAsia="Cambria" w:hAnsi="Cambria" w:cs="Cambria"/>
                        <w:spacing w:val="1"/>
                        <w:sz w:val="28"/>
                        <w:szCs w:val="28"/>
                      </w:rPr>
                      <w:t>u</w:t>
                    </w:r>
                    <w:r>
                      <w:rPr>
                        <w:rFonts w:ascii="Cambria" w:eastAsia="Cambria" w:hAnsi="Cambria" w:cs="Cambria"/>
                        <w:sz w:val="28"/>
                        <w:szCs w:val="28"/>
                      </w:rPr>
                      <w:t>les</w:t>
                    </w:r>
                    <w:r>
                      <w:rPr>
                        <w:rFonts w:ascii="Cambria" w:eastAsia="Cambria" w:hAnsi="Cambria" w:cs="Cambria"/>
                        <w:spacing w:val="-3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rFonts w:ascii="Cambria" w:eastAsia="Cambria" w:hAnsi="Cambria" w:cs="Cambria"/>
                        <w:sz w:val="28"/>
                        <w:szCs w:val="28"/>
                      </w:rPr>
                      <w:t>and</w:t>
                    </w:r>
                    <w:r>
                      <w:rPr>
                        <w:rFonts w:ascii="Cambria" w:eastAsia="Cambria" w:hAnsi="Cambria" w:cs="Cambria"/>
                        <w:spacing w:val="-2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rFonts w:ascii="Cambria" w:eastAsia="Cambria" w:hAnsi="Cambria" w:cs="Cambria"/>
                        <w:sz w:val="28"/>
                        <w:szCs w:val="28"/>
                      </w:rPr>
                      <w:t>Re</w:t>
                    </w:r>
                    <w:r>
                      <w:rPr>
                        <w:rFonts w:ascii="Cambria" w:eastAsia="Cambria" w:hAnsi="Cambria" w:cs="Cambria"/>
                        <w:spacing w:val="-1"/>
                        <w:sz w:val="28"/>
                        <w:szCs w:val="28"/>
                      </w:rPr>
                      <w:t>g</w:t>
                    </w:r>
                    <w:r>
                      <w:rPr>
                        <w:rFonts w:ascii="Cambria" w:eastAsia="Cambria" w:hAnsi="Cambria" w:cs="Cambria"/>
                        <w:spacing w:val="1"/>
                        <w:sz w:val="28"/>
                        <w:szCs w:val="28"/>
                      </w:rPr>
                      <w:t>u</w:t>
                    </w:r>
                    <w:r>
                      <w:rPr>
                        <w:rFonts w:ascii="Cambria" w:eastAsia="Cambria" w:hAnsi="Cambria" w:cs="Cambria"/>
                        <w:sz w:val="28"/>
                        <w:szCs w:val="28"/>
                      </w:rPr>
                      <w:t>lations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BAFCF5" w14:textId="77777777" w:rsidR="00517F5C" w:rsidRDefault="00517F5C">
      <w:r>
        <w:separator/>
      </w:r>
    </w:p>
  </w:footnote>
  <w:footnote w:type="continuationSeparator" w:id="0">
    <w:p w14:paraId="26BDE3E7" w14:textId="77777777" w:rsidR="00517F5C" w:rsidRDefault="00517F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6CA20A" w14:textId="58A1DEC4" w:rsidR="00006008" w:rsidRDefault="00ED4654">
    <w:pPr>
      <w:spacing w:line="200" w:lineRule="exact"/>
    </w:pPr>
    <w:r>
      <w:rPr>
        <w:noProof/>
      </w:rPr>
      <w:drawing>
        <wp:anchor distT="0" distB="0" distL="114300" distR="114300" simplePos="0" relativeHeight="251659776" behindDoc="0" locked="0" layoutInCell="1" allowOverlap="1" wp14:anchorId="54EBD886" wp14:editId="25928794">
          <wp:simplePos x="0" y="0"/>
          <wp:positionH relativeFrom="column">
            <wp:posOffset>3946525</wp:posOffset>
          </wp:positionH>
          <wp:positionV relativeFrom="paragraph">
            <wp:posOffset>-365760</wp:posOffset>
          </wp:positionV>
          <wp:extent cx="2809875" cy="1404620"/>
          <wp:effectExtent l="0" t="0" r="9525" b="0"/>
          <wp:wrapSquare wrapText="bothSides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go-hoodie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809875" cy="14046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05181"/>
    <w:multiLevelType w:val="multilevel"/>
    <w:tmpl w:val="20D045F2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0280FE2"/>
    <w:multiLevelType w:val="hybridMultilevel"/>
    <w:tmpl w:val="23A02366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6185"/>
    <w:rsid w:val="00006008"/>
    <w:rsid w:val="000065DE"/>
    <w:rsid w:val="000757E4"/>
    <w:rsid w:val="00130D07"/>
    <w:rsid w:val="001A022F"/>
    <w:rsid w:val="001D6185"/>
    <w:rsid w:val="001E530B"/>
    <w:rsid w:val="002323E1"/>
    <w:rsid w:val="003E6195"/>
    <w:rsid w:val="00517F5C"/>
    <w:rsid w:val="005B1A69"/>
    <w:rsid w:val="00717250"/>
    <w:rsid w:val="00836935"/>
    <w:rsid w:val="008A0D9F"/>
    <w:rsid w:val="00CB2075"/>
    <w:rsid w:val="00CD488D"/>
    <w:rsid w:val="00D71AF2"/>
    <w:rsid w:val="00D76E9F"/>
    <w:rsid w:val="00E401EB"/>
    <w:rsid w:val="00E44ED6"/>
    <w:rsid w:val="00ED4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89FAD5D"/>
  <w15:docId w15:val="{24582ED6-A717-4FE8-A166-6EF7E3C50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E44ED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44ED6"/>
  </w:style>
  <w:style w:type="paragraph" w:styleId="Footer">
    <w:name w:val="footer"/>
    <w:basedOn w:val="Normal"/>
    <w:link w:val="FooterChar"/>
    <w:uiPriority w:val="99"/>
    <w:unhideWhenUsed/>
    <w:rsid w:val="00E44ED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44ED6"/>
  </w:style>
  <w:style w:type="paragraph" w:styleId="BalloonText">
    <w:name w:val="Balloon Text"/>
    <w:basedOn w:val="Normal"/>
    <w:link w:val="BalloonTextChar"/>
    <w:uiPriority w:val="99"/>
    <w:semiHidden/>
    <w:unhideWhenUsed/>
    <w:rsid w:val="00ED465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4654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3E6195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254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D03DE8-32F9-4167-A5F0-47117E55EF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305</Words>
  <Characters>1742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Dimitar</dc:creator>
  <cp:lastModifiedBy>Борис Бешковски</cp:lastModifiedBy>
  <cp:revision>9</cp:revision>
  <dcterms:created xsi:type="dcterms:W3CDTF">2015-04-09T15:13:00Z</dcterms:created>
  <dcterms:modified xsi:type="dcterms:W3CDTF">2019-04-09T22:28:00Z</dcterms:modified>
</cp:coreProperties>
</file>